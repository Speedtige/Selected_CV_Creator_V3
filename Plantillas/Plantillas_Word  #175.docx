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2"/>
          <w:szCs w:val="22"/>
        </w:rPr>
        <w:jc w:val="left"/>
        <w:spacing w:before="19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520"/>
        <w:ind w:left="1400"/>
      </w:pP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46"/>
          <w:szCs w:val="46"/>
        </w:rPr>
        <w:t>Manuel</w:t>
      </w:r>
      <w:r>
        <w:rPr>
          <w:rFonts w:cs="Times New Roman" w:hAnsi="Times New Roman" w:eastAsia="Times New Roman" w:ascii="Times New Roman"/>
          <w:b/>
          <w:color w:val="262B33"/>
          <w:spacing w:val="13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98"/>
          <w:sz w:val="46"/>
          <w:szCs w:val="46"/>
        </w:rPr>
        <w:t>Gál</w:t>
      </w:r>
      <w:r>
        <w:rPr>
          <w:rFonts w:cs="Times New Roman" w:hAnsi="Times New Roman" w:eastAsia="Times New Roman" w:ascii="Times New Roman"/>
          <w:b/>
          <w:color w:val="262B33"/>
          <w:spacing w:val="-3"/>
          <w:w w:val="98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21"/>
          <w:sz w:val="46"/>
          <w:szCs w:val="46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5"/>
          <w:sz w:val="46"/>
          <w:szCs w:val="46"/>
        </w:rPr>
        <w:t>z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6"/>
          <w:szCs w:val="46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25" w:lineRule="exact" w:line="200"/>
        <w:ind w:left="1400"/>
      </w:pPr>
      <w:r>
        <w:pict>
          <v:shape type="#_x0000_t75" style="position:absolute;margin-left:41pt;margin-top:30pt;width:50pt;height:50pt;mso-position-horizontal-relative:page;mso-position-vertical-relative:page;z-index:-140">
            <v:imagedata o:title="" r:id="rId4"/>
          </v:shape>
        </w:pic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18"/>
          <w:szCs w:val="18"/>
        </w:rPr>
        <w:t>In</w:t>
      </w:r>
      <w:r>
        <w:rPr>
          <w:rFonts w:cs="Times New Roman" w:hAnsi="Times New Roman" w:eastAsia="Times New Roman" w:ascii="Times New Roman"/>
          <w:color w:val="262B33"/>
          <w:spacing w:val="-3"/>
          <w:w w:val="111"/>
          <w:sz w:val="18"/>
          <w:szCs w:val="18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18"/>
          <w:szCs w:val="18"/>
        </w:rPr>
        <w:t>enie</w:t>
      </w:r>
      <w:r>
        <w:rPr>
          <w:rFonts w:cs="Times New Roman" w:hAnsi="Times New Roman" w:eastAsia="Times New Roman" w:ascii="Times New Roman"/>
          <w:color w:val="262B33"/>
          <w:spacing w:val="-2"/>
          <w:w w:val="111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62B33"/>
          <w:spacing w:val="-10"/>
          <w:w w:val="11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18"/>
          <w:szCs w:val="18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18"/>
          <w:szCs w:val="18"/>
        </w:rPr>
        <w:t>áni</w:t>
      </w:r>
      <w:r>
        <w:rPr>
          <w:rFonts w:cs="Times New Roman" w:hAnsi="Times New Roman" w:eastAsia="Times New Roman" w:ascii="Times New Roman"/>
          <w:color w:val="262B33"/>
          <w:spacing w:val="-4"/>
          <w:w w:val="112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Sz w:w="11920" w:h="16840"/>
          <w:pgMar w:top="480" w:bottom="280" w:left="720" w:right="1020"/>
        </w:sectPr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19"/>
        <w:ind w:left="100"/>
      </w:pPr>
      <w:r>
        <w:pict>
          <v:group style="position:absolute;margin-left:411.95pt;margin-top:614.27pt;width:142.1pt;height:4.1pt;mso-position-horizontal-relative:page;mso-position-vertical-relative:page;z-index:-138" coordorigin="8239,12285" coordsize="2842,82">
            <v:shape style="position:absolute;left:8260;top:12305;width:2800;height:42" coordorigin="8260,12305" coordsize="2800,42" path="m11060,12337l11060,12315,11051,12306,8269,12306,8260,12315,8260,12337,8269,12346,11051,12346,11060,12337xe" filled="t" fillcolor="#E6EBF4" stroked="f">
              <v:path arrowok="t"/>
              <v:fill/>
            </v:shape>
            <v:shape style="position:absolute;left:8260;top:12305;width:2800;height:42" coordorigin="8260,12305" coordsize="2800,42" path="m11060,12337l11060,12315,11051,12306,8269,12306,8260,12315,8260,12337,8269,12346,11051,12346,11060,12337xe" filled="t" fillcolor="#2196F3" stroked="f">
              <v:path arrowok="t"/>
              <v:fill/>
            </v:shape>
            <w10:wrap type="none"/>
          </v:group>
        </w:pict>
      </w:r>
      <w:r>
        <w:pict>
          <v:group style="position:absolute;margin-left:411.95pt;margin-top:588.9pt;width:142.1pt;height:4.1pt;mso-position-horizontal-relative:page;mso-position-vertical-relative:page;z-index:-139" coordorigin="8239,11778" coordsize="2842,82">
            <v:shape style="position:absolute;left:8260;top:11798;width:2800;height:42" coordorigin="8260,11798" coordsize="2800,42" path="m11060,11830l11060,11808,11051,11799,8269,11799,8260,11808,8260,11830,8269,11839,11051,11839,11060,11830xe" filled="t" fillcolor="#E6EBF4" stroked="f">
              <v:path arrowok="t"/>
              <v:fill/>
            </v:shape>
            <v:shape style="position:absolute;left:8260;top:11798;width:2800;height:42" coordorigin="8260,11798" coordsize="2800,42" path="m11060,11830l11060,11808,11051,11799,8269,11799,8260,11808,8260,11830,8269,11839,11051,11839,11060,11830xe" filled="t" fillcolor="#2196F3" stroked="f">
              <v:path arrowok="t"/>
              <v:fill/>
            </v:shape>
            <w10:wrap type="none"/>
          </v:group>
        </w:pict>
      </w:r>
      <w:r>
        <w:pict>
          <v:shape type="#_x0000_t75" style="width:12pt;height:12pt">
            <v:imagedata o:title="" r:id="rId5"/>
          </v:shape>
        </w:pict>
      </w:r>
      <w:r>
        <w:rPr>
          <w:rFonts w:cs="Times New Roman" w:hAnsi="Times New Roman" w:eastAsia="Times New Roman" w:ascii="Times New Roman"/>
          <w:position w:val="0"/>
          <w:sz w:val="20"/>
          <w:szCs w:val="20"/>
        </w:rPr>
        <w:t>  </w:t>
      </w:r>
      <w:r>
        <w:rPr>
          <w:rFonts w:cs="Times New Roman" w:hAnsi="Times New Roman" w:eastAsia="Times New Roman" w:ascii="Times New Roman"/>
          <w:b/>
          <w:color w:val="262B33"/>
          <w:spacing w:val="-6"/>
          <w:w w:val="100"/>
          <w:position w:val="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8"/>
          <w:szCs w:val="28"/>
        </w:rPr>
        <w:t>er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8"/>
          <w:szCs w:val="28"/>
        </w:rPr>
        <w:t>fil</w:t>
      </w:r>
      <w:r>
        <w:rPr>
          <w:rFonts w:cs="Times New Roman" w:hAnsi="Times New Roman" w:eastAsia="Times New Roman" w:ascii="Times New Roman"/>
          <w:b/>
          <w:color w:val="262B33"/>
          <w:spacing w:val="4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99"/>
          <w:position w:val="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color w:val="262B33"/>
          <w:spacing w:val="-3"/>
          <w:w w:val="99"/>
          <w:position w:val="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116"/>
          <w:position w:val="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-3"/>
          <w:w w:val="100"/>
          <w:position w:val="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9"/>
          <w:position w:val="0"/>
          <w:sz w:val="28"/>
          <w:szCs w:val="28"/>
        </w:rPr>
        <w:t>es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8"/>
          <w:position w:val="0"/>
          <w:sz w:val="28"/>
          <w:szCs w:val="28"/>
        </w:rPr>
        <w:t>ional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70" w:lineRule="auto" w:line="305"/>
        <w:ind w:left="440" w:right="-36"/>
      </w:pP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enie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27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4"/>
          <w:w w:val="112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6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0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on</w:t>
      </w:r>
      <w:r>
        <w:rPr>
          <w:rFonts w:cs="Times New Roman" w:hAnsi="Times New Roman" w:eastAsia="Times New Roman" w:ascii="Times New Roman"/>
          <w:color w:val="262B33"/>
          <w:spacing w:val="2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ás</w:t>
      </w:r>
      <w:r>
        <w:rPr>
          <w:rFonts w:cs="Times New Roman" w:hAnsi="Times New Roman" w:eastAsia="Times New Roman" w:ascii="Times New Roman"/>
          <w:color w:val="262B33"/>
          <w:spacing w:val="3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1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8</w:t>
      </w:r>
      <w:r>
        <w:rPr>
          <w:rFonts w:cs="Times New Roman" w:hAnsi="Times New Roman" w:eastAsia="Times New Roman" w:ascii="Times New Roman"/>
          <w:color w:val="262B33"/>
          <w:spacing w:val="-1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años</w:t>
      </w:r>
      <w:r>
        <w:rPr>
          <w:rFonts w:cs="Times New Roman" w:hAnsi="Times New Roman" w:eastAsia="Times New Roman" w:ascii="Times New Roman"/>
          <w:color w:val="262B33"/>
          <w:spacing w:val="-3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1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1"/>
          <w:w w:val="11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perienc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ia</w:t>
      </w:r>
      <w:r>
        <w:rPr>
          <w:rFonts w:cs="Times New Roman" w:hAnsi="Times New Roman" w:eastAsia="Times New Roman" w:ascii="Times New Roman"/>
          <w:color w:val="262B33"/>
          <w:spacing w:val="-18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1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la</w:t>
      </w:r>
      <w:r>
        <w:rPr>
          <w:rFonts w:cs="Times New Roman" w:hAnsi="Times New Roman" w:eastAsia="Times New Roman" w:ascii="Times New Roman"/>
          <w:color w:val="262B33"/>
          <w:spacing w:val="-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indu</w:t>
      </w:r>
      <w:r>
        <w:rPr>
          <w:rFonts w:cs="Times New Roman" w:hAnsi="Times New Roman" w:eastAsia="Times New Roman" w:ascii="Times New Roman"/>
          <w:color w:val="262B33"/>
          <w:spacing w:val="-5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tria</w:t>
      </w:r>
      <w:r>
        <w:rPr>
          <w:rFonts w:cs="Times New Roman" w:hAnsi="Times New Roman" w:eastAsia="Times New Roman" w:ascii="Times New Roman"/>
          <w:color w:val="262B33"/>
          <w:spacing w:val="-25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la</w:t>
      </w:r>
      <w:r>
        <w:rPr>
          <w:rFonts w:cs="Times New Roman" w:hAnsi="Times New Roman" w:eastAsia="Times New Roman" w:ascii="Times New Roman"/>
          <w:color w:val="262B33"/>
          <w:spacing w:val="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au</w:t>
      </w:r>
      <w:r>
        <w:rPr>
          <w:rFonts w:cs="Times New Roman" w:hAnsi="Times New Roman" w:eastAsia="Times New Roman" w:ascii="Times New Roman"/>
          <w:color w:val="262B33"/>
          <w:spacing w:val="-3"/>
          <w:w w:val="11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om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ión.</w:t>
      </w:r>
      <w:r>
        <w:rPr>
          <w:rFonts w:cs="Times New Roman" w:hAnsi="Times New Roman" w:eastAsia="Times New Roman" w:ascii="Times New Roman"/>
          <w:color w:val="262B33"/>
          <w:spacing w:val="15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Espec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ialiado</w:t>
      </w:r>
      <w:r>
        <w:rPr>
          <w:rFonts w:cs="Times New Roman" w:hAnsi="Times New Roman" w:eastAsia="Times New Roman" w:ascii="Times New Roman"/>
          <w:color w:val="262B33"/>
          <w:spacing w:val="-24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2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la</w:t>
      </w:r>
      <w:r>
        <w:rPr>
          <w:rFonts w:cs="Times New Roman" w:hAnsi="Times New Roman" w:eastAsia="Times New Roman" w:ascii="Times New Roman"/>
          <w:color w:val="262B33"/>
          <w:spacing w:val="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odu</w:t>
      </w:r>
      <w:r>
        <w:rPr>
          <w:rFonts w:cs="Times New Roman" w:hAnsi="Times New Roman" w:eastAsia="Times New Roman" w:ascii="Times New Roman"/>
          <w:color w:val="262B33"/>
          <w:spacing w:val="-5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-17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2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1"/>
          <w:w w:val="111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ehículos</w:t>
      </w:r>
      <w:r>
        <w:rPr>
          <w:rFonts w:cs="Times New Roman" w:hAnsi="Times New Roman" w:eastAsia="Times New Roman" w:ascii="Times New Roman"/>
          <w:color w:val="262B33"/>
          <w:spacing w:val="-16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1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am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iones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3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la</w:t>
      </w:r>
      <w:r>
        <w:rPr>
          <w:rFonts w:cs="Times New Roman" w:hAnsi="Times New Roman" w:eastAsia="Times New Roman" w:ascii="Times New Roman"/>
          <w:color w:val="262B33"/>
          <w:spacing w:val="1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5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tión</w:t>
      </w:r>
      <w:r>
        <w:rPr>
          <w:rFonts w:cs="Times New Roman" w:hAnsi="Times New Roman" w:eastAsia="Times New Roman" w:ascii="Times New Roman"/>
          <w:color w:val="262B33"/>
          <w:spacing w:val="-13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1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1"/>
          <w:w w:val="114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3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7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6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au</w:t>
      </w:r>
      <w:r>
        <w:rPr>
          <w:rFonts w:cs="Times New Roman" w:hAnsi="Times New Roman" w:eastAsia="Times New Roman" w:ascii="Times New Roman"/>
          <w:color w:val="262B33"/>
          <w:spacing w:val="-3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om</w:t>
      </w:r>
      <w:r>
        <w:rPr>
          <w:rFonts w:cs="Times New Roman" w:hAnsi="Times New Roman" w:eastAsia="Times New Roman" w:ascii="Times New Roman"/>
          <w:color w:val="262B33"/>
          <w:spacing w:val="-5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triz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262B33"/>
          <w:spacing w:val="-6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lide</w:t>
      </w:r>
      <w:r>
        <w:rPr>
          <w:rFonts w:cs="Times New Roman" w:hAnsi="Times New Roman" w:eastAsia="Times New Roman" w:ascii="Times New Roman"/>
          <w:color w:val="262B33"/>
          <w:spacing w:val="-5"/>
          <w:w w:val="11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1"/>
          <w:szCs w:val="21"/>
        </w:rPr>
        <w:t>ando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equipos</w:t>
      </w:r>
      <w:r>
        <w:rPr>
          <w:rFonts w:cs="Times New Roman" w:hAnsi="Times New Roman" w:eastAsia="Times New Roman" w:ascii="Times New Roman"/>
          <w:color w:val="262B33"/>
          <w:spacing w:val="-15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-6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ajo</w:t>
      </w:r>
      <w:r>
        <w:rPr>
          <w:rFonts w:cs="Times New Roman" w:hAnsi="Times New Roman" w:eastAsia="Times New Roman" w:ascii="Times New Roman"/>
          <w:color w:val="262B33"/>
          <w:spacing w:val="-11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21"/>
          <w:sz w:val="21"/>
          <w:szCs w:val="21"/>
        </w:rPr>
        <w:t>ha</w:t>
      </w:r>
      <w:r>
        <w:rPr>
          <w:rFonts w:cs="Times New Roman" w:hAnsi="Times New Roman" w:eastAsia="Times New Roman" w:ascii="Times New Roman"/>
          <w:color w:val="262B33"/>
          <w:spacing w:val="-5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5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21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18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60</w:t>
      </w:r>
      <w:r>
        <w:rPr>
          <w:rFonts w:cs="Times New Roman" w:hAnsi="Times New Roman" w:eastAsia="Times New Roman" w:ascii="Times New Roman"/>
          <w:color w:val="262B33"/>
          <w:spacing w:val="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pe</w:t>
      </w:r>
      <w:r>
        <w:rPr>
          <w:rFonts w:cs="Times New Roman" w:hAnsi="Times New Roman" w:eastAsia="Times New Roman" w:ascii="Times New Roman"/>
          <w:color w:val="262B33"/>
          <w:spacing w:val="-1"/>
          <w:w w:val="11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sonas.</w:t>
      </w:r>
      <w:r>
        <w:rPr>
          <w:rFonts w:cs="Times New Roman" w:hAnsi="Times New Roman" w:eastAsia="Times New Roman" w:ascii="Times New Roman"/>
          <w:color w:val="262B33"/>
          <w:spacing w:val="37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Hi</w:t>
      </w:r>
      <w:r>
        <w:rPr>
          <w:rFonts w:cs="Times New Roman" w:hAnsi="Times New Roman" w:eastAsia="Times New Roman" w:ascii="Times New Roman"/>
          <w:color w:val="262B33"/>
          <w:spacing w:val="-4"/>
          <w:w w:val="11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3"/>
          <w:w w:val="11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orial</w:t>
      </w:r>
      <w:r>
        <w:rPr>
          <w:rFonts w:cs="Times New Roman" w:hAnsi="Times New Roman" w:eastAsia="Times New Roman" w:ascii="Times New Roman"/>
          <w:color w:val="262B33"/>
          <w:spacing w:val="-27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om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3"/>
          <w:w w:val="11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1"/>
          <w:szCs w:val="21"/>
        </w:rPr>
        <w:t>ado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2"/>
        <w:ind w:left="44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erm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inar</w:t>
      </w:r>
      <w:r>
        <w:rPr>
          <w:rFonts w:cs="Times New Roman" w:hAnsi="Times New Roman" w:eastAsia="Times New Roman" w:ascii="Times New Roman"/>
          <w:color w:val="262B33"/>
          <w:spacing w:val="-5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1"/>
          <w:w w:val="11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1"/>
          <w:w w:val="115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15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por</w:t>
      </w:r>
      <w:r>
        <w:rPr>
          <w:rFonts w:cs="Times New Roman" w:hAnsi="Times New Roman" w:eastAsia="Times New Roman" w:ascii="Times New Roman"/>
          <w:color w:val="262B33"/>
          <w:spacing w:val="3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-3"/>
          <w:w w:val="116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ajo</w:t>
      </w:r>
      <w:r>
        <w:rPr>
          <w:rFonts w:cs="Times New Roman" w:hAnsi="Times New Roman" w:eastAsia="Times New Roman" w:ascii="Times New Roman"/>
          <w:color w:val="262B33"/>
          <w:spacing w:val="-11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del</w:t>
      </w:r>
      <w:r>
        <w:rPr>
          <w:rFonts w:cs="Times New Roman" w:hAnsi="Times New Roman" w:eastAsia="Times New Roman" w:ascii="Times New Roman"/>
          <w:color w:val="262B33"/>
          <w:spacing w:val="3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esupue</w:t>
      </w:r>
      <w:r>
        <w:rPr>
          <w:rFonts w:cs="Times New Roman" w:hAnsi="Times New Roman" w:eastAsia="Times New Roman" w:ascii="Times New Roman"/>
          <w:color w:val="262B33"/>
          <w:spacing w:val="-5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4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an</w:t>
      </w:r>
      <w:r>
        <w:rPr>
          <w:rFonts w:cs="Times New Roman" w:hAnsi="Times New Roman" w:eastAsia="Times New Roman" w:ascii="Times New Roman"/>
          <w:color w:val="262B33"/>
          <w:spacing w:val="-4"/>
          <w:w w:val="12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es</w:t>
      </w:r>
      <w:r>
        <w:rPr>
          <w:rFonts w:cs="Times New Roman" w:hAnsi="Times New Roman" w:eastAsia="Times New Roman" w:ascii="Times New Roman"/>
          <w:color w:val="262B33"/>
          <w:spacing w:val="-15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66" w:lineRule="auto" w:line="305"/>
        <w:ind w:left="440" w:right="501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</w:t>
      </w:r>
      <w:r>
        <w:rPr>
          <w:rFonts w:cs="Times New Roman" w:hAnsi="Times New Roman" w:eastAsia="Times New Roman" w:ascii="Times New Roman"/>
          <w:color w:val="262B33"/>
          <w:spacing w:val="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og</w:t>
      </w:r>
      <w:r>
        <w:rPr>
          <w:rFonts w:cs="Times New Roman" w:hAnsi="Times New Roman" w:eastAsia="Times New Roman" w:ascii="Times New Roman"/>
          <w:color w:val="262B33"/>
          <w:spacing w:val="-6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am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ad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262B33"/>
          <w:spacing w:val="26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Habilidades</w:t>
      </w:r>
      <w:r>
        <w:rPr>
          <w:rFonts w:cs="Times New Roman" w:hAnsi="Times New Roman" w:eastAsia="Times New Roman" w:ascii="Times New Roman"/>
          <w:color w:val="262B33"/>
          <w:spacing w:val="-13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lide</w:t>
      </w:r>
      <w:r>
        <w:rPr>
          <w:rFonts w:cs="Times New Roman" w:hAnsi="Times New Roman" w:eastAsia="Times New Roman" w:ascii="Times New Roman"/>
          <w:color w:val="262B33"/>
          <w:spacing w:val="-6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1"/>
          <w:w w:val="112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262B33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262B33"/>
          <w:spacing w:val="-17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esoluc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oblem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as,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tum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-6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ado</w:t>
      </w:r>
      <w:r>
        <w:rPr>
          <w:rFonts w:cs="Times New Roman" w:hAnsi="Times New Roman" w:eastAsia="Times New Roman" w:ascii="Times New Roman"/>
          <w:color w:val="262B33"/>
          <w:spacing w:val="-10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1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-6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ajar</w:t>
      </w:r>
      <w:r>
        <w:rPr>
          <w:rFonts w:cs="Times New Roman" w:hAnsi="Times New Roman" w:eastAsia="Times New Roman" w:ascii="Times New Roman"/>
          <w:color w:val="262B33"/>
          <w:spacing w:val="-10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3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equipo</w:t>
      </w:r>
      <w:r>
        <w:rPr>
          <w:rFonts w:cs="Times New Roman" w:hAnsi="Times New Roman" w:eastAsia="Times New Roman" w:ascii="Times New Roman"/>
          <w:color w:val="262B33"/>
          <w:spacing w:val="-15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12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ertifi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ado</w:t>
      </w:r>
      <w:r>
        <w:rPr>
          <w:rFonts w:cs="Times New Roman" w:hAnsi="Times New Roman" w:eastAsia="Times New Roman" w:ascii="Times New Roman"/>
          <w:color w:val="262B33"/>
          <w:spacing w:val="-8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3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1"/>
          <w:w w:val="81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0"/>
          <w:w w:val="122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262B33"/>
          <w:spacing w:val="-3"/>
          <w:w w:val="12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95"/>
          <w:sz w:val="21"/>
          <w:szCs w:val="21"/>
        </w:rPr>
        <w:t>oCAD.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100"/>
      </w:pPr>
      <w:r>
        <w:pict>
          <v:shape type="#_x0000_t75" style="width:12pt;height:12pt">
            <v:imagedata o:title="" r:id="rId6"/>
          </v:shape>
        </w:pict>
      </w:r>
      <w:r>
        <w:rPr>
          <w:rFonts w:cs="Times New Roman" w:hAnsi="Times New Roman" w:eastAsia="Times New Roman" w:ascii="Times New Roman"/>
          <w:position w:val="0"/>
          <w:sz w:val="20"/>
          <w:szCs w:val="20"/>
        </w:rPr>
        <w:t>  </w:t>
      </w:r>
      <w:r>
        <w:rPr>
          <w:rFonts w:cs="Times New Roman" w:hAnsi="Times New Roman" w:eastAsia="Times New Roman" w:ascii="Times New Roman"/>
          <w:b/>
          <w:color w:val="262B33"/>
          <w:spacing w:val="-11"/>
          <w:w w:val="100"/>
          <w:position w:val="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8"/>
          <w:szCs w:val="28"/>
        </w:rPr>
        <w:t>x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8"/>
          <w:szCs w:val="28"/>
        </w:rPr>
        <w:t>per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8"/>
          <w:szCs w:val="28"/>
        </w:rPr>
        <w:t>iencia</w:t>
      </w:r>
      <w:r>
        <w:rPr>
          <w:rFonts w:cs="Times New Roman" w:hAnsi="Times New Roman" w:eastAsia="Times New Roman" w:ascii="Times New Roman"/>
          <w:b/>
          <w:color w:val="262B33"/>
          <w:spacing w:val="43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99"/>
          <w:position w:val="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color w:val="262B33"/>
          <w:spacing w:val="-3"/>
          <w:w w:val="99"/>
          <w:position w:val="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116"/>
          <w:position w:val="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-3"/>
          <w:w w:val="100"/>
          <w:position w:val="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9"/>
          <w:position w:val="0"/>
          <w:sz w:val="28"/>
          <w:szCs w:val="28"/>
        </w:rPr>
        <w:t>es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8"/>
          <w:position w:val="0"/>
          <w:sz w:val="28"/>
          <w:szCs w:val="28"/>
        </w:rPr>
        <w:t>ional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0"/>
        <w:ind w:left="440"/>
      </w:pP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In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eni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b/>
          <w:color w:val="262B33"/>
          <w:spacing w:val="-5"/>
          <w:w w:val="10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-5"/>
          <w:w w:val="10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color w:val="262B33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-7"/>
          <w:w w:val="10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ella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nti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s,</w:t>
      </w:r>
      <w:r>
        <w:rPr>
          <w:rFonts w:cs="Times New Roman" w:hAnsi="Times New Roman" w:eastAsia="Times New Roman" w:ascii="Times New Roman"/>
          <w:b/>
          <w:color w:val="262B33"/>
          <w:spacing w:val="-8"/>
          <w:w w:val="10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63"/>
        <w:ind w:left="440"/>
      </w:pPr>
      <w:r>
        <w:rPr>
          <w:rFonts w:cs="Times New Roman" w:hAnsi="Times New Roman" w:eastAsia="Times New Roman" w:ascii="Times New Roman"/>
          <w:color w:val="697283"/>
          <w:spacing w:val="0"/>
          <w:w w:val="112"/>
          <w:sz w:val="18"/>
          <w:szCs w:val="18"/>
        </w:rPr>
        <w:t>ma</w:t>
      </w:r>
      <w:r>
        <w:rPr>
          <w:rFonts w:cs="Times New Roman" w:hAnsi="Times New Roman" w:eastAsia="Times New Roman" w:ascii="Times New Roman"/>
          <w:color w:val="697283"/>
          <w:spacing w:val="-1"/>
          <w:w w:val="112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-2"/>
          <w:w w:val="112"/>
          <w:sz w:val="18"/>
          <w:szCs w:val="18"/>
        </w:rPr>
        <w:t>z</w:t>
      </w:r>
      <w:r>
        <w:rPr>
          <w:rFonts w:cs="Times New Roman" w:hAnsi="Times New Roman" w:eastAsia="Times New Roman" w:ascii="Times New Roman"/>
          <w:color w:val="697283"/>
          <w:spacing w:val="0"/>
          <w:w w:val="112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697283"/>
          <w:spacing w:val="-8"/>
          <w:w w:val="112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0"/>
          <w:sz w:val="18"/>
          <w:szCs w:val="18"/>
        </w:rPr>
        <w:t>2019</w:t>
      </w:r>
      <w:r>
        <w:rPr>
          <w:rFonts w:cs="Times New Roman" w:hAnsi="Times New Roman" w:eastAsia="Times New Roman" w:ascii="Times New Roman"/>
          <w:color w:val="697283"/>
          <w:spacing w:val="1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85"/>
          <w:sz w:val="18"/>
          <w:szCs w:val="18"/>
        </w:rPr>
        <w:t>—</w:t>
      </w:r>
      <w:r>
        <w:rPr>
          <w:rFonts w:cs="Times New Roman" w:hAnsi="Times New Roman" w:eastAsia="Times New Roman" w:ascii="Times New Roman"/>
          <w:color w:val="697283"/>
          <w:spacing w:val="1"/>
          <w:w w:val="85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9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697283"/>
          <w:spacing w:val="-2"/>
          <w:w w:val="109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0"/>
          <w:w w:val="119"/>
          <w:sz w:val="18"/>
          <w:szCs w:val="18"/>
        </w:rPr>
        <w:t>esen</w:t>
      </w:r>
      <w:r>
        <w:rPr>
          <w:rFonts w:cs="Times New Roman" w:hAnsi="Times New Roman" w:eastAsia="Times New Roman" w:ascii="Times New Roman"/>
          <w:color w:val="697283"/>
          <w:spacing w:val="-3"/>
          <w:w w:val="119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697283"/>
          <w:spacing w:val="0"/>
          <w:w w:val="119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97" w:lineRule="auto" w:line="305"/>
        <w:ind w:left="440" w:right="-36"/>
      </w:pP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enie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21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3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plan</w:t>
      </w:r>
      <w:r>
        <w:rPr>
          <w:rFonts w:cs="Times New Roman" w:hAnsi="Times New Roman" w:eastAsia="Times New Roman" w:ascii="Times New Roman"/>
          <w:color w:val="262B33"/>
          <w:spacing w:val="-5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12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odu</w:t>
      </w:r>
      <w:r>
        <w:rPr>
          <w:rFonts w:cs="Times New Roman" w:hAnsi="Times New Roman" w:eastAsia="Times New Roman" w:ascii="Times New Roman"/>
          <w:color w:val="262B33"/>
          <w:spacing w:val="-5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-11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1"/>
          <w:w w:val="111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ehículos</w:t>
      </w:r>
      <w:r>
        <w:rPr>
          <w:rFonts w:cs="Times New Roman" w:hAnsi="Times New Roman" w:eastAsia="Times New Roman" w:ascii="Times New Roman"/>
          <w:color w:val="262B33"/>
          <w:spacing w:val="-10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4"/>
          <w:sz w:val="21"/>
          <w:szCs w:val="21"/>
        </w:rPr>
        <w:t>Cit</w:t>
      </w:r>
      <w:r>
        <w:rPr>
          <w:rFonts w:cs="Times New Roman" w:hAnsi="Times New Roman" w:eastAsia="Times New Roman" w:ascii="Times New Roman"/>
          <w:color w:val="262B33"/>
          <w:spacing w:val="-2"/>
          <w:w w:val="10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oën,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lide</w:t>
      </w:r>
      <w:r>
        <w:rPr>
          <w:rFonts w:cs="Times New Roman" w:hAnsi="Times New Roman" w:eastAsia="Times New Roman" w:ascii="Times New Roman"/>
          <w:color w:val="262B33"/>
          <w:spacing w:val="-6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ando</w:t>
      </w:r>
      <w:r>
        <w:rPr>
          <w:rFonts w:cs="Times New Roman" w:hAnsi="Times New Roman" w:eastAsia="Times New Roman" w:ascii="Times New Roman"/>
          <w:color w:val="262B33"/>
          <w:spacing w:val="-21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un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equipo</w:t>
      </w:r>
      <w:r>
        <w:rPr>
          <w:rFonts w:cs="Times New Roman" w:hAnsi="Times New Roman" w:eastAsia="Times New Roman" w:ascii="Times New Roman"/>
          <w:color w:val="262B33"/>
          <w:spacing w:val="-2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2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-6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ajo</w:t>
      </w:r>
      <w:r>
        <w:rPr>
          <w:rFonts w:cs="Times New Roman" w:hAnsi="Times New Roman" w:eastAsia="Times New Roman" w:ascii="Times New Roman"/>
          <w:color w:val="262B33"/>
          <w:spacing w:val="-19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2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ás</w:t>
      </w:r>
      <w:r>
        <w:rPr>
          <w:rFonts w:cs="Times New Roman" w:hAnsi="Times New Roman" w:eastAsia="Times New Roman" w:ascii="Times New Roman"/>
          <w:color w:val="262B33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2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50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pe</w:t>
      </w:r>
      <w:r>
        <w:rPr>
          <w:rFonts w:cs="Times New Roman" w:hAnsi="Times New Roman" w:eastAsia="Times New Roman" w:ascii="Times New Roman"/>
          <w:color w:val="262B33"/>
          <w:spacing w:val="-1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sonas.</w:t>
      </w:r>
      <w:r>
        <w:rPr>
          <w:rFonts w:cs="Times New Roman" w:hAnsi="Times New Roman" w:eastAsia="Times New Roman" w:ascii="Times New Roman"/>
          <w:color w:val="262B33"/>
          <w:spacing w:val="-21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96"/>
          <w:sz w:val="21"/>
          <w:szCs w:val="21"/>
        </w:rPr>
        <w:t>Mis</w:t>
      </w:r>
      <w:r>
        <w:rPr>
          <w:rFonts w:cs="Times New Roman" w:hAnsi="Times New Roman" w:eastAsia="Times New Roman" w:ascii="Times New Roman"/>
          <w:color w:val="262B33"/>
          <w:spacing w:val="-13"/>
          <w:w w:val="9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2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tividades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diarias</w:t>
      </w:r>
      <w:r>
        <w:rPr>
          <w:rFonts w:cs="Times New Roman" w:hAnsi="Times New Roman" w:eastAsia="Times New Roman" w:ascii="Times New Roman"/>
          <w:color w:val="262B33"/>
          <w:spacing w:val="-14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inc</w:t>
      </w:r>
      <w:r>
        <w:rPr>
          <w:rFonts w:cs="Times New Roman" w:hAnsi="Times New Roman" w:eastAsia="Times New Roman" w:ascii="Times New Roman"/>
          <w:color w:val="262B33"/>
          <w:spacing w:val="0"/>
          <w:w w:val="106"/>
          <w:sz w:val="21"/>
          <w:szCs w:val="21"/>
        </w:rPr>
        <w:t>lu</w:t>
      </w:r>
      <w:r>
        <w:rPr>
          <w:rFonts w:cs="Times New Roman" w:hAnsi="Times New Roman" w:eastAsia="Times New Roman" w:ascii="Times New Roman"/>
          <w:color w:val="262B33"/>
          <w:spacing w:val="-1"/>
          <w:w w:val="106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en: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center"/>
        <w:ind w:left="644" w:right="676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1"/>
          <w:w w:val="112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4"/>
          <w:w w:val="11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ti</w:t>
      </w:r>
      <w:r>
        <w:rPr>
          <w:rFonts w:cs="Times New Roman" w:hAnsi="Times New Roman" w:eastAsia="Times New Roman" w:ascii="Times New Roman"/>
          <w:color w:val="262B33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13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262B33"/>
          <w:spacing w:val="-21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diseña</w:t>
      </w:r>
      <w:r>
        <w:rPr>
          <w:rFonts w:cs="Times New Roman" w:hAnsi="Times New Roman" w:eastAsia="Times New Roman" w:ascii="Times New Roman"/>
          <w:color w:val="262B33"/>
          <w:spacing w:val="-13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262B33"/>
          <w:spacing w:val="10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desar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olla</w:t>
      </w:r>
      <w:r>
        <w:rPr>
          <w:rFonts w:cs="Times New Roman" w:hAnsi="Times New Roman" w:eastAsia="Times New Roman" w:ascii="Times New Roman"/>
          <w:color w:val="262B33"/>
          <w:spacing w:val="-13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262B33"/>
          <w:spacing w:val="11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12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on</w:t>
      </w:r>
      <w:r>
        <w:rPr>
          <w:rFonts w:cs="Times New Roman" w:hAnsi="Times New Roman" w:eastAsia="Times New Roman" w:ascii="Times New Roman"/>
          <w:color w:val="262B33"/>
          <w:spacing w:val="-4"/>
          <w:w w:val="11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truir</w:t>
      </w:r>
      <w:r>
        <w:rPr>
          <w:rFonts w:cs="Times New Roman" w:hAnsi="Times New Roman" w:eastAsia="Times New Roman" w:ascii="Times New Roman"/>
          <w:color w:val="262B33"/>
          <w:spacing w:val="8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3"/>
          <w:w w:val="116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-7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equipos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66" w:lineRule="auto" w:line="305"/>
        <w:ind w:left="880" w:right="37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2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au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om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triz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262B33"/>
          <w:spacing w:val="4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inc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lu</w:t>
      </w:r>
      <w:r>
        <w:rPr>
          <w:rFonts w:cs="Times New Roman" w:hAnsi="Times New Roman" w:eastAsia="Times New Roman" w:ascii="Times New Roman"/>
          <w:color w:val="262B33"/>
          <w:spacing w:val="-1"/>
          <w:w w:val="113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endo</w:t>
      </w:r>
      <w:r>
        <w:rPr>
          <w:rFonts w:cs="Times New Roman" w:hAnsi="Times New Roman" w:eastAsia="Times New Roman" w:ascii="Times New Roman"/>
          <w:color w:val="262B33"/>
          <w:spacing w:val="-20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es</w:t>
      </w:r>
      <w:r>
        <w:rPr>
          <w:rFonts w:cs="Times New Roman" w:hAnsi="Times New Roman" w:eastAsia="Times New Roman" w:ascii="Times New Roman"/>
          <w:color w:val="262B33"/>
          <w:spacing w:val="16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om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bu</w:t>
      </w:r>
      <w:r>
        <w:rPr>
          <w:rFonts w:cs="Times New Roman" w:hAnsi="Times New Roman" w:eastAsia="Times New Roman" w:ascii="Times New Roman"/>
          <w:color w:val="262B33"/>
          <w:spacing w:val="-4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tión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3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erna,</w:t>
      </w:r>
      <w:r>
        <w:rPr>
          <w:rFonts w:cs="Times New Roman" w:hAnsi="Times New Roman" w:eastAsia="Times New Roman" w:ascii="Times New Roman"/>
          <w:color w:val="262B33"/>
          <w:spacing w:val="-1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her</w:t>
      </w:r>
      <w:r>
        <w:rPr>
          <w:rFonts w:cs="Times New Roman" w:hAnsi="Times New Roman" w:eastAsia="Times New Roman" w:ascii="Times New Roman"/>
          <w:color w:val="262B33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amien</w:t>
      </w:r>
      <w:r>
        <w:rPr>
          <w:rFonts w:cs="Times New Roman" w:hAnsi="Times New Roman" w:eastAsia="Times New Roman" w:ascii="Times New Roman"/>
          <w:color w:val="262B33"/>
          <w:spacing w:val="-5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as</w:t>
      </w:r>
      <w:r>
        <w:rPr>
          <w:rFonts w:cs="Times New Roman" w:hAnsi="Times New Roman" w:eastAsia="Times New Roman" w:ascii="Times New Roman"/>
          <w:color w:val="262B33"/>
          <w:spacing w:val="-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áquinas.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2" w:lineRule="auto" w:line="305"/>
        <w:ind w:left="880" w:right="-36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Diseñar</w:t>
      </w:r>
      <w:r>
        <w:rPr>
          <w:rFonts w:cs="Times New Roman" w:hAnsi="Times New Roman" w:eastAsia="Times New Roman" w:ascii="Times New Roman"/>
          <w:color w:val="262B33"/>
          <w:spacing w:val="-21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odu</w:t>
      </w:r>
      <w:r>
        <w:rPr>
          <w:rFonts w:cs="Times New Roman" w:hAnsi="Times New Roman" w:eastAsia="Times New Roman" w:ascii="Times New Roman"/>
          <w:color w:val="262B33"/>
          <w:spacing w:val="-2"/>
          <w:w w:val="111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3"/>
          <w:w w:val="11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36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1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4"/>
          <w:w w:val="111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16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utili</w:t>
      </w:r>
      <w:r>
        <w:rPr>
          <w:rFonts w:cs="Times New Roman" w:hAnsi="Times New Roman" w:eastAsia="Times New Roman" w:ascii="Times New Roman"/>
          <w:color w:val="262B33"/>
          <w:spacing w:val="-6"/>
          <w:w w:val="111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ando</w:t>
      </w:r>
      <w:r>
        <w:rPr>
          <w:rFonts w:cs="Times New Roman" w:hAnsi="Times New Roman" w:eastAsia="Times New Roman" w:ascii="Times New Roman"/>
          <w:color w:val="262B33"/>
          <w:spacing w:val="6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análisis</w:t>
      </w:r>
      <w:r>
        <w:rPr>
          <w:rFonts w:cs="Times New Roman" w:hAnsi="Times New Roman" w:eastAsia="Times New Roman" w:ascii="Times New Roman"/>
          <w:color w:val="262B33"/>
          <w:spacing w:val="-2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diseño</w:t>
      </w:r>
      <w:r>
        <w:rPr>
          <w:rFonts w:cs="Times New Roman" w:hAnsi="Times New Roman" w:eastAsia="Times New Roman" w:ascii="Times New Roman"/>
          <w:color w:val="262B33"/>
          <w:spacing w:val="-17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asi</w:t>
      </w:r>
      <w:r>
        <w:rPr>
          <w:rFonts w:cs="Times New Roman" w:hAnsi="Times New Roman" w:eastAsia="Times New Roman" w:ascii="Times New Roman"/>
          <w:color w:val="262B33"/>
          <w:spacing w:val="-4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tido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por</w:t>
      </w:r>
      <w:r>
        <w:rPr>
          <w:rFonts w:cs="Times New Roman" w:hAnsi="Times New Roman" w:eastAsia="Times New Roman" w:ascii="Times New Roman"/>
          <w:color w:val="262B33"/>
          <w:spacing w:val="3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om</w:t>
      </w:r>
      <w:r>
        <w:rPr>
          <w:rFonts w:cs="Times New Roman" w:hAnsi="Times New Roman" w:eastAsia="Times New Roman" w:ascii="Times New Roman"/>
          <w:color w:val="262B33"/>
          <w:spacing w:val="0"/>
          <w:w w:val="121"/>
          <w:sz w:val="21"/>
          <w:szCs w:val="21"/>
        </w:rPr>
        <w:t>pu</w:t>
      </w:r>
      <w:r>
        <w:rPr>
          <w:rFonts w:cs="Times New Roman" w:hAnsi="Times New Roman" w:eastAsia="Times New Roman" w:ascii="Times New Roman"/>
          <w:color w:val="262B33"/>
          <w:spacing w:val="-4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ado</w:t>
      </w:r>
      <w:r>
        <w:rPr>
          <w:rFonts w:cs="Times New Roman" w:hAnsi="Times New Roman" w:eastAsia="Times New Roman" w:ascii="Times New Roman"/>
          <w:color w:val="262B33"/>
          <w:spacing w:val="-5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2" w:lineRule="auto" w:line="305"/>
        <w:ind w:left="880" w:right="77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Con</w:t>
      </w:r>
      <w:r>
        <w:rPr>
          <w:rFonts w:cs="Times New Roman" w:hAnsi="Times New Roman" w:eastAsia="Times New Roman" w:ascii="Times New Roman"/>
          <w:color w:val="262B33"/>
          <w:spacing w:val="-4"/>
          <w:w w:val="11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truir</w:t>
      </w:r>
      <w:r>
        <w:rPr>
          <w:rFonts w:cs="Times New Roman" w:hAnsi="Times New Roman" w:eastAsia="Times New Roman" w:ascii="Times New Roman"/>
          <w:color w:val="262B33"/>
          <w:spacing w:val="-10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tipos</w:t>
      </w:r>
      <w:r>
        <w:rPr>
          <w:rFonts w:cs="Times New Roman" w:hAnsi="Times New Roman" w:eastAsia="Times New Roman" w:ascii="Times New Roman"/>
          <w:color w:val="262B33"/>
          <w:spacing w:val="-13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odu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14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3"/>
          <w:w w:val="11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ali</w:t>
      </w:r>
      <w:r>
        <w:rPr>
          <w:rFonts w:cs="Times New Roman" w:hAnsi="Times New Roman" w:eastAsia="Times New Roman" w:ascii="Times New Roman"/>
          <w:color w:val="262B33"/>
          <w:spacing w:val="-6"/>
          <w:w w:val="112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-10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las</w:t>
      </w:r>
      <w:r>
        <w:rPr>
          <w:rFonts w:cs="Times New Roman" w:hAnsi="Times New Roman" w:eastAsia="Times New Roman" w:ascii="Times New Roman"/>
          <w:color w:val="262B33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prue</w:t>
      </w:r>
      <w:r>
        <w:rPr>
          <w:rFonts w:cs="Times New Roman" w:hAnsi="Times New Roman" w:eastAsia="Times New Roman" w:ascii="Times New Roman"/>
          <w:color w:val="262B33"/>
          <w:spacing w:val="-4"/>
          <w:w w:val="11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as</w:t>
      </w:r>
      <w:r>
        <w:rPr>
          <w:rFonts w:cs="Times New Roman" w:hAnsi="Times New Roman" w:eastAsia="Times New Roman" w:ascii="Times New Roman"/>
          <w:color w:val="262B33"/>
          <w:spacing w:val="-14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alidac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iones</w:t>
      </w:r>
      <w:r>
        <w:rPr>
          <w:rFonts w:cs="Times New Roman" w:hAnsi="Times New Roman" w:eastAsia="Times New Roman" w:ascii="Times New Roman"/>
          <w:color w:val="262B33"/>
          <w:spacing w:val="-13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4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3"/>
          <w:w w:val="13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os.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2" w:lineRule="auto" w:line="305"/>
        <w:ind w:left="880" w:right="72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Definir</w:t>
      </w:r>
      <w:r>
        <w:rPr>
          <w:rFonts w:cs="Times New Roman" w:hAnsi="Times New Roman" w:eastAsia="Times New Roman" w:ascii="Times New Roman"/>
          <w:color w:val="262B33"/>
          <w:spacing w:val="1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las</w:t>
      </w:r>
      <w:r>
        <w:rPr>
          <w:rFonts w:cs="Times New Roman" w:hAnsi="Times New Roman" w:eastAsia="Times New Roman" w:ascii="Times New Roman"/>
          <w:color w:val="262B33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espec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ifi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iones</w:t>
      </w:r>
      <w:r>
        <w:rPr>
          <w:rFonts w:cs="Times New Roman" w:hAnsi="Times New Roman" w:eastAsia="Times New Roman" w:ascii="Times New Roman"/>
          <w:color w:val="262B33"/>
          <w:spacing w:val="-3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odu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os,</w:t>
      </w:r>
      <w:r>
        <w:rPr>
          <w:rFonts w:cs="Times New Roman" w:hAnsi="Times New Roman" w:eastAsia="Times New Roman" w:ascii="Times New Roman"/>
          <w:color w:val="262B33"/>
          <w:spacing w:val="-20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eda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-4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anuales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inspe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-13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prue</w:t>
      </w:r>
      <w:r>
        <w:rPr>
          <w:rFonts w:cs="Times New Roman" w:hAnsi="Times New Roman" w:eastAsia="Times New Roman" w:ascii="Times New Roman"/>
          <w:color w:val="262B33"/>
          <w:spacing w:val="-4"/>
          <w:w w:val="11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12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eda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5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17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orm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es</w:t>
      </w:r>
      <w:r>
        <w:rPr>
          <w:rFonts w:cs="Times New Roman" w:hAnsi="Times New Roman" w:eastAsia="Times New Roman" w:ascii="Times New Roman"/>
          <w:color w:val="262B33"/>
          <w:spacing w:val="-25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análisis</w:t>
      </w:r>
      <w:r>
        <w:rPr>
          <w:rFonts w:cs="Times New Roman" w:hAnsi="Times New Roman" w:eastAsia="Times New Roman" w:ascii="Times New Roman"/>
          <w:color w:val="262B33"/>
          <w:spacing w:val="-14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94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allas.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2" w:lineRule="auto" w:line="305"/>
        <w:ind w:left="880" w:right="482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Coo</w:t>
      </w:r>
      <w:r>
        <w:rPr>
          <w:rFonts w:cs="Times New Roman" w:hAnsi="Times New Roman" w:eastAsia="Times New Roman" w:ascii="Times New Roman"/>
          <w:color w:val="262B33"/>
          <w:spacing w:val="-2"/>
          <w:w w:val="11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dinar</w:t>
      </w:r>
      <w:r>
        <w:rPr>
          <w:rFonts w:cs="Times New Roman" w:hAnsi="Times New Roman" w:eastAsia="Times New Roman" w:ascii="Times New Roman"/>
          <w:color w:val="262B33"/>
          <w:spacing w:val="-8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las</w:t>
      </w:r>
      <w:r>
        <w:rPr>
          <w:rFonts w:cs="Times New Roman" w:hAnsi="Times New Roman" w:eastAsia="Times New Roman" w:ascii="Times New Roman"/>
          <w:color w:val="262B33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prue</w:t>
      </w:r>
      <w:r>
        <w:rPr>
          <w:rFonts w:cs="Times New Roman" w:hAnsi="Times New Roman" w:eastAsia="Times New Roman" w:ascii="Times New Roman"/>
          <w:color w:val="262B33"/>
          <w:spacing w:val="-4"/>
          <w:w w:val="11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as</w:t>
      </w:r>
      <w:r>
        <w:rPr>
          <w:rFonts w:cs="Times New Roman" w:hAnsi="Times New Roman" w:eastAsia="Times New Roman" w:ascii="Times New Roman"/>
          <w:color w:val="262B33"/>
          <w:spacing w:val="-14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11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onfiabilidad</w:t>
      </w:r>
      <w:r>
        <w:rPr>
          <w:rFonts w:cs="Times New Roman" w:hAnsi="Times New Roman" w:eastAsia="Times New Roman" w:ascii="Times New Roman"/>
          <w:color w:val="262B33"/>
          <w:spacing w:val="-3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diseñar</w:t>
      </w:r>
      <w:r>
        <w:rPr>
          <w:rFonts w:cs="Times New Roman" w:hAnsi="Times New Roman" w:eastAsia="Times New Roman" w:ascii="Times New Roman"/>
          <w:color w:val="262B33"/>
          <w:spacing w:val="-15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og</w:t>
      </w:r>
      <w:r>
        <w:rPr>
          <w:rFonts w:cs="Times New Roman" w:hAnsi="Times New Roman" w:eastAsia="Times New Roman" w:ascii="Times New Roman"/>
          <w:color w:val="262B33"/>
          <w:spacing w:val="-5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am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1"/>
          <w:szCs w:val="21"/>
        </w:rPr>
        <w:t>as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an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enim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ien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33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planifi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ados</w:t>
      </w:r>
      <w:r>
        <w:rPr>
          <w:rFonts w:cs="Times New Roman" w:hAnsi="Times New Roman" w:eastAsia="Times New Roman" w:ascii="Times New Roman"/>
          <w:color w:val="262B33"/>
          <w:spacing w:val="-20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6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10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que</w:t>
      </w:r>
      <w:r>
        <w:rPr>
          <w:rFonts w:cs="Times New Roman" w:hAnsi="Times New Roman" w:eastAsia="Times New Roman" w:ascii="Times New Roman"/>
          <w:color w:val="262B33"/>
          <w:spacing w:val="5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oinc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idan</w:t>
      </w:r>
      <w:r>
        <w:rPr>
          <w:rFonts w:cs="Times New Roman" w:hAnsi="Times New Roman" w:eastAsia="Times New Roman" w:ascii="Times New Roman"/>
          <w:color w:val="262B33"/>
          <w:spacing w:val="-9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0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on</w:t>
      </w:r>
      <w:r>
        <w:rPr>
          <w:rFonts w:cs="Times New Roman" w:hAnsi="Times New Roman" w:eastAsia="Times New Roman" w:ascii="Times New Roman"/>
          <w:color w:val="262B33"/>
          <w:spacing w:val="3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las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tividades</w:t>
      </w:r>
      <w:r>
        <w:rPr>
          <w:rFonts w:cs="Times New Roman" w:hAnsi="Times New Roman" w:eastAsia="Times New Roman" w:ascii="Times New Roman"/>
          <w:color w:val="262B33"/>
          <w:spacing w:val="-1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pue</w:t>
      </w:r>
      <w:r>
        <w:rPr>
          <w:rFonts w:cs="Times New Roman" w:hAnsi="Times New Roman" w:eastAsia="Times New Roman" w:ascii="Times New Roman"/>
          <w:color w:val="262B33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5"/>
          <w:w w:val="12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15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3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ha.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440"/>
      </w:pP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In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eni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b/>
          <w:color w:val="262B33"/>
          <w:spacing w:val="-5"/>
          <w:w w:val="10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-5"/>
          <w:w w:val="10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color w:val="262B33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77"/>
          <w:sz w:val="22"/>
          <w:szCs w:val="22"/>
        </w:rPr>
        <w:t>IV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8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7"/>
          <w:w w:val="8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9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6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b/>
          <w:color w:val="262B33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63"/>
        <w:ind w:left="440"/>
      </w:pP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ene</w:t>
      </w:r>
      <w:r>
        <w:rPr>
          <w:rFonts w:cs="Times New Roman" w:hAnsi="Times New Roman" w:eastAsia="Times New Roman" w:ascii="Times New Roman"/>
          <w:color w:val="697283"/>
          <w:spacing w:val="-2"/>
          <w:w w:val="116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697283"/>
          <w:spacing w:val="-11"/>
          <w:w w:val="116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0"/>
          <w:sz w:val="18"/>
          <w:szCs w:val="18"/>
        </w:rPr>
        <w:t>2016</w:t>
      </w:r>
      <w:r>
        <w:rPr>
          <w:rFonts w:cs="Times New Roman" w:hAnsi="Times New Roman" w:eastAsia="Times New Roman" w:ascii="Times New Roman"/>
          <w:color w:val="697283"/>
          <w:spacing w:val="1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85"/>
          <w:sz w:val="18"/>
          <w:szCs w:val="18"/>
        </w:rPr>
        <w:t>—</w:t>
      </w:r>
      <w:r>
        <w:rPr>
          <w:rFonts w:cs="Times New Roman" w:hAnsi="Times New Roman" w:eastAsia="Times New Roman" w:ascii="Times New Roman"/>
          <w:color w:val="697283"/>
          <w:spacing w:val="1"/>
          <w:w w:val="85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-2"/>
          <w:w w:val="93"/>
          <w:sz w:val="18"/>
          <w:szCs w:val="18"/>
        </w:rPr>
        <w:t>f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eb</w:t>
      </w:r>
      <w:r>
        <w:rPr>
          <w:rFonts w:cs="Times New Roman" w:hAnsi="Times New Roman" w:eastAsia="Times New Roman" w:ascii="Times New Roman"/>
          <w:color w:val="697283"/>
          <w:spacing w:val="-2"/>
          <w:w w:val="116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697283"/>
          <w:spacing w:val="-2"/>
          <w:w w:val="116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0"/>
          <w:w w:val="115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697283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6"/>
          <w:sz w:val="18"/>
          <w:szCs w:val="18"/>
        </w:rPr>
        <w:t>2019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97" w:lineRule="auto" w:line="305"/>
        <w:ind w:left="440" w:right="-4"/>
      </w:pP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enie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21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3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plan</w:t>
      </w:r>
      <w:r>
        <w:rPr>
          <w:rFonts w:cs="Times New Roman" w:hAnsi="Times New Roman" w:eastAsia="Times New Roman" w:ascii="Times New Roman"/>
          <w:color w:val="262B33"/>
          <w:spacing w:val="-5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12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odu</w:t>
      </w:r>
      <w:r>
        <w:rPr>
          <w:rFonts w:cs="Times New Roman" w:hAnsi="Times New Roman" w:eastAsia="Times New Roman" w:ascii="Times New Roman"/>
          <w:color w:val="262B33"/>
          <w:spacing w:val="-5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-11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abe</w:t>
      </w:r>
      <w:r>
        <w:rPr>
          <w:rFonts w:cs="Times New Roman" w:hAnsi="Times New Roman" w:eastAsia="Times New Roman" w:ascii="Times New Roman"/>
          <w:color w:val="262B33"/>
          <w:spacing w:val="-6"/>
          <w:w w:val="115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ales</w:t>
      </w:r>
      <w:r>
        <w:rPr>
          <w:rFonts w:cs="Times New Roman" w:hAnsi="Times New Roman" w:eastAsia="Times New Roman" w:ascii="Times New Roman"/>
          <w:color w:val="262B33"/>
          <w:spacing w:val="-11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am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ión.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Mis</w:t>
      </w:r>
      <w:r>
        <w:rPr>
          <w:rFonts w:cs="Times New Roman" w:hAnsi="Times New Roman" w:eastAsia="Times New Roman" w:ascii="Times New Roman"/>
          <w:color w:val="262B33"/>
          <w:spacing w:val="-2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tividades</w:t>
      </w:r>
      <w:r>
        <w:rPr>
          <w:rFonts w:cs="Times New Roman" w:hAnsi="Times New Roman" w:eastAsia="Times New Roman" w:ascii="Times New Roman"/>
          <w:color w:val="262B33"/>
          <w:spacing w:val="-1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diarias</w:t>
      </w:r>
      <w:r>
        <w:rPr>
          <w:rFonts w:cs="Times New Roman" w:hAnsi="Times New Roman" w:eastAsia="Times New Roman" w:ascii="Times New Roman"/>
          <w:color w:val="262B33"/>
          <w:spacing w:val="-14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inc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luían: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05"/>
        <w:ind w:left="880" w:right="114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Supe</w:t>
      </w:r>
      <w:r>
        <w:rPr>
          <w:rFonts w:cs="Times New Roman" w:hAnsi="Times New Roman" w:eastAsia="Times New Roman" w:ascii="Times New Roman"/>
          <w:color w:val="262B33"/>
          <w:spacing w:val="6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visar</w:t>
      </w:r>
      <w:r>
        <w:rPr>
          <w:rFonts w:cs="Times New Roman" w:hAnsi="Times New Roman" w:eastAsia="Times New Roman" w:ascii="Times New Roman"/>
          <w:color w:val="262B33"/>
          <w:spacing w:val="-12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el</w:t>
      </w:r>
      <w:r>
        <w:rPr>
          <w:rFonts w:cs="Times New Roman" w:hAnsi="Times New Roman" w:eastAsia="Times New Roman" w:ascii="Times New Roman"/>
          <w:color w:val="262B33"/>
          <w:spacing w:val="1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5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eso</w:t>
      </w:r>
      <w:r>
        <w:rPr>
          <w:rFonts w:cs="Times New Roman" w:hAnsi="Times New Roman" w:eastAsia="Times New Roman" w:ascii="Times New Roman"/>
          <w:color w:val="262B33"/>
          <w:spacing w:val="-1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11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abri</w:t>
      </w:r>
      <w:r>
        <w:rPr>
          <w:rFonts w:cs="Times New Roman" w:hAnsi="Times New Roman" w:eastAsia="Times New Roman" w:ascii="Times New Roman"/>
          <w:color w:val="262B33"/>
          <w:spacing w:val="-2"/>
          <w:w w:val="111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ac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-4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es</w:t>
      </w:r>
      <w:r>
        <w:rPr>
          <w:rFonts w:cs="Times New Roman" w:hAnsi="Times New Roman" w:eastAsia="Times New Roman" w:ascii="Times New Roman"/>
          <w:color w:val="262B33"/>
          <w:spacing w:val="-12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om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bu</w:t>
      </w:r>
      <w:r>
        <w:rPr>
          <w:rFonts w:cs="Times New Roman" w:hAnsi="Times New Roman" w:eastAsia="Times New Roman" w:ascii="Times New Roman"/>
          <w:color w:val="262B33"/>
          <w:spacing w:val="-4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tión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erna.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center"/>
        <w:spacing w:before="2"/>
        <w:ind w:left="644" w:right="539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Diagno</w:t>
      </w:r>
      <w:r>
        <w:rPr>
          <w:rFonts w:cs="Times New Roman" w:hAnsi="Times New Roman" w:eastAsia="Times New Roman" w:ascii="Times New Roman"/>
          <w:color w:val="262B33"/>
          <w:spacing w:val="-4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ti</w:t>
      </w:r>
      <w:r>
        <w:rPr>
          <w:rFonts w:cs="Times New Roman" w:hAnsi="Times New Roman" w:eastAsia="Times New Roman" w:ascii="Times New Roman"/>
          <w:color w:val="262B33"/>
          <w:spacing w:val="-4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8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6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-7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es</w:t>
      </w:r>
      <w:r>
        <w:rPr>
          <w:rFonts w:cs="Times New Roman" w:hAnsi="Times New Roman" w:eastAsia="Times New Roman" w:ascii="Times New Roman"/>
          <w:color w:val="262B33"/>
          <w:spacing w:val="-12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om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bu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tión</w:t>
      </w:r>
      <w:r>
        <w:rPr>
          <w:rFonts w:cs="Times New Roman" w:hAnsi="Times New Roman" w:eastAsia="Times New Roman" w:ascii="Times New Roman"/>
          <w:color w:val="262B33"/>
          <w:spacing w:val="11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diesel.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66" w:lineRule="auto" w:line="305"/>
        <w:ind w:left="880" w:right="357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9"/>
          <w:sz w:val="21"/>
          <w:szCs w:val="21"/>
        </w:rPr>
        <w:t>Adm</w:t>
      </w:r>
      <w:r>
        <w:rPr>
          <w:rFonts w:cs="Times New Roman" w:hAnsi="Times New Roman" w:eastAsia="Times New Roman" w:ascii="Times New Roman"/>
          <w:color w:val="262B33"/>
          <w:spacing w:val="0"/>
          <w:w w:val="109"/>
          <w:sz w:val="21"/>
          <w:szCs w:val="21"/>
        </w:rPr>
        <w:t>ini</w:t>
      </w:r>
      <w:r>
        <w:rPr>
          <w:rFonts w:cs="Times New Roman" w:hAnsi="Times New Roman" w:eastAsia="Times New Roman" w:ascii="Times New Roman"/>
          <w:color w:val="262B33"/>
          <w:spacing w:val="-4"/>
          <w:w w:val="10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0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-5"/>
          <w:w w:val="10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09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-2"/>
          <w:w w:val="10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las</w:t>
      </w:r>
      <w:r>
        <w:rPr>
          <w:rFonts w:cs="Times New Roman" w:hAnsi="Times New Roman" w:eastAsia="Times New Roman" w:ascii="Times New Roman"/>
          <w:color w:val="262B33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as</w:t>
      </w:r>
      <w:r>
        <w:rPr>
          <w:rFonts w:cs="Times New Roman" w:hAnsi="Times New Roman" w:eastAsia="Times New Roman" w:ascii="Times New Roman"/>
          <w:color w:val="262B33"/>
          <w:spacing w:val="-14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-6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ajo</w:t>
      </w:r>
      <w:r>
        <w:rPr>
          <w:rFonts w:cs="Times New Roman" w:hAnsi="Times New Roman" w:eastAsia="Times New Roman" w:ascii="Times New Roman"/>
          <w:color w:val="262B33"/>
          <w:spacing w:val="1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diarias</w:t>
      </w:r>
      <w:r>
        <w:rPr>
          <w:rFonts w:cs="Times New Roman" w:hAnsi="Times New Roman" w:eastAsia="Times New Roman" w:ascii="Times New Roman"/>
          <w:color w:val="262B33"/>
          <w:spacing w:val="-20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equipos</w:t>
      </w:r>
      <w:r>
        <w:rPr>
          <w:rFonts w:cs="Times New Roman" w:hAnsi="Times New Roman" w:eastAsia="Times New Roman" w:ascii="Times New Roman"/>
          <w:color w:val="262B33"/>
          <w:spacing w:val="-15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alidad</w:t>
      </w:r>
      <w:r>
        <w:rPr>
          <w:rFonts w:cs="Times New Roman" w:hAnsi="Times New Roman" w:eastAsia="Times New Roman" w:ascii="Times New Roman"/>
          <w:color w:val="262B33"/>
          <w:spacing w:val="-13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eniería</w:t>
      </w:r>
      <w:r>
        <w:rPr>
          <w:rFonts w:cs="Times New Roman" w:hAnsi="Times New Roman" w:eastAsia="Times New Roman" w:ascii="Times New Roman"/>
          <w:color w:val="262B33"/>
          <w:spacing w:val="-10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2" w:lineRule="auto" w:line="305"/>
        <w:ind w:left="880" w:right="187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Anali</w:t>
      </w:r>
      <w:r>
        <w:rPr>
          <w:rFonts w:cs="Times New Roman" w:hAnsi="Times New Roman" w:eastAsia="Times New Roman" w:ascii="Times New Roman"/>
          <w:color w:val="262B33"/>
          <w:spacing w:val="-5"/>
          <w:w w:val="100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3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oblem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as</w:t>
      </w:r>
      <w:r>
        <w:rPr>
          <w:rFonts w:cs="Times New Roman" w:hAnsi="Times New Roman" w:eastAsia="Times New Roman" w:ascii="Times New Roman"/>
          <w:color w:val="262B33"/>
          <w:spacing w:val="-24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6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6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1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er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5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óm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13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dispositi</w:t>
      </w:r>
      <w:r>
        <w:rPr>
          <w:rFonts w:cs="Times New Roman" w:hAnsi="Times New Roman" w:eastAsia="Times New Roman" w:ascii="Times New Roman"/>
          <w:color w:val="262B33"/>
          <w:spacing w:val="-1"/>
          <w:w w:val="112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14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4"/>
          <w:w w:val="112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9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érm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262B33"/>
          <w:spacing w:val="-5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22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pueden</w:t>
      </w:r>
      <w:r>
        <w:rPr>
          <w:rFonts w:cs="Times New Roman" w:hAnsi="Times New Roman" w:eastAsia="Times New Roman" w:ascii="Times New Roman"/>
          <w:color w:val="262B33"/>
          <w:spacing w:val="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ayudar</w:t>
      </w:r>
      <w:r>
        <w:rPr>
          <w:rFonts w:cs="Times New Roman" w:hAnsi="Times New Roman" w:eastAsia="Times New Roman" w:ascii="Times New Roman"/>
          <w:color w:val="262B33"/>
          <w:spacing w:val="-21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1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esol</w:t>
      </w:r>
      <w:r>
        <w:rPr>
          <w:rFonts w:cs="Times New Roman" w:hAnsi="Times New Roman" w:eastAsia="Times New Roman" w:ascii="Times New Roman"/>
          <w:color w:val="262B33"/>
          <w:spacing w:val="-1"/>
          <w:w w:val="111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erlos.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2" w:lineRule="auto" w:line="305"/>
        <w:ind w:left="880" w:right="572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1"/>
          <w:w w:val="111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4"/>
          <w:w w:val="11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ti</w:t>
      </w:r>
      <w:r>
        <w:rPr>
          <w:rFonts w:cs="Times New Roman" w:hAnsi="Times New Roman" w:eastAsia="Times New Roman" w:ascii="Times New Roman"/>
          <w:color w:val="262B33"/>
          <w:spacing w:val="-3"/>
          <w:w w:val="111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-11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allas</w:t>
      </w:r>
      <w:r>
        <w:rPr>
          <w:rFonts w:cs="Times New Roman" w:hAnsi="Times New Roman" w:eastAsia="Times New Roman" w:ascii="Times New Roman"/>
          <w:color w:val="262B33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dific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ul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ades</w:t>
      </w:r>
      <w:r>
        <w:rPr>
          <w:rFonts w:cs="Times New Roman" w:hAnsi="Times New Roman" w:eastAsia="Times New Roman" w:ascii="Times New Roman"/>
          <w:color w:val="262B33"/>
          <w:spacing w:val="-11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equipos</w:t>
      </w:r>
      <w:r>
        <w:rPr>
          <w:rFonts w:cs="Times New Roman" w:hAnsi="Times New Roman" w:eastAsia="Times New Roman" w:ascii="Times New Roman"/>
          <w:color w:val="262B33"/>
          <w:spacing w:val="-15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dispositi</w:t>
      </w:r>
      <w:r>
        <w:rPr>
          <w:rFonts w:cs="Times New Roman" w:hAnsi="Times New Roman" w:eastAsia="Times New Roman" w:ascii="Times New Roman"/>
          <w:color w:val="262B33"/>
          <w:spacing w:val="-1"/>
          <w:w w:val="111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5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1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érm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262B33"/>
          <w:spacing w:val="-5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os,</w:t>
      </w:r>
      <w:r>
        <w:rPr>
          <w:rFonts w:cs="Times New Roman" w:hAnsi="Times New Roman" w:eastAsia="Times New Roman" w:ascii="Times New Roman"/>
          <w:color w:val="262B33"/>
          <w:spacing w:val="-19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6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2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diagno</w:t>
      </w:r>
      <w:r>
        <w:rPr>
          <w:rFonts w:cs="Times New Roman" w:hAnsi="Times New Roman" w:eastAsia="Times New Roman" w:ascii="Times New Roman"/>
          <w:color w:val="262B33"/>
          <w:spacing w:val="-5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ti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-15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una</w:t>
      </w:r>
      <w:r>
        <w:rPr>
          <w:rFonts w:cs="Times New Roman" w:hAnsi="Times New Roman" w:eastAsia="Times New Roman" w:ascii="Times New Roman"/>
          <w:color w:val="262B33"/>
          <w:spacing w:val="5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ope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ac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-2"/>
          <w:w w:val="116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2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tuosa</w:t>
      </w:r>
      <w:r>
        <w:rPr>
          <w:rFonts w:cs="Times New Roman" w:hAnsi="Times New Roman" w:eastAsia="Times New Roman" w:ascii="Times New Roman"/>
          <w:color w:val="262B33"/>
          <w:spacing w:val="-7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5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om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endar</w:t>
      </w:r>
      <w:r>
        <w:rPr>
          <w:rFonts w:cs="Times New Roman" w:hAnsi="Times New Roman" w:eastAsia="Times New Roman" w:ascii="Times New Roman"/>
          <w:color w:val="262B33"/>
          <w:spacing w:val="-8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soluc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iones.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440"/>
      </w:pP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In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eni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b/>
          <w:color w:val="262B33"/>
          <w:spacing w:val="-5"/>
          <w:w w:val="10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-5"/>
          <w:w w:val="10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color w:val="262B33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10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109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10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262B33"/>
          <w:spacing w:val="-10"/>
          <w:w w:val="10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b/>
          <w:color w:val="262B33"/>
          <w:spacing w:val="-5"/>
          <w:w w:val="10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tri</w:t>
      </w:r>
      <w:r>
        <w:rPr>
          <w:rFonts w:cs="Times New Roman" w:hAnsi="Times New Roman" w:eastAsia="Times New Roman" w:ascii="Times New Roman"/>
          <w:b/>
          <w:color w:val="262B33"/>
          <w:spacing w:val="-5"/>
          <w:w w:val="10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b/>
          <w:color w:val="262B33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ol,</w:t>
      </w:r>
      <w:r>
        <w:rPr>
          <w:rFonts w:cs="Times New Roman" w:hAnsi="Times New Roman" w:eastAsia="Times New Roman" w:ascii="Times New Roman"/>
          <w:b/>
          <w:color w:val="262B33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63"/>
        <w:ind w:left="440"/>
      </w:pP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697283"/>
          <w:spacing w:val="-2"/>
          <w:w w:val="116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tub</w:t>
      </w:r>
      <w:r>
        <w:rPr>
          <w:rFonts w:cs="Times New Roman" w:hAnsi="Times New Roman" w:eastAsia="Times New Roman" w:ascii="Times New Roman"/>
          <w:color w:val="697283"/>
          <w:spacing w:val="-2"/>
          <w:w w:val="116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697283"/>
          <w:spacing w:val="-9"/>
          <w:w w:val="116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0"/>
          <w:sz w:val="18"/>
          <w:szCs w:val="18"/>
        </w:rPr>
        <w:t>2013</w:t>
      </w:r>
      <w:r>
        <w:rPr>
          <w:rFonts w:cs="Times New Roman" w:hAnsi="Times New Roman" w:eastAsia="Times New Roman" w:ascii="Times New Roman"/>
          <w:color w:val="697283"/>
          <w:spacing w:val="1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85"/>
          <w:sz w:val="18"/>
          <w:szCs w:val="18"/>
        </w:rPr>
        <w:t>—</w:t>
      </w:r>
      <w:r>
        <w:rPr>
          <w:rFonts w:cs="Times New Roman" w:hAnsi="Times New Roman" w:eastAsia="Times New Roman" w:ascii="Times New Roman"/>
          <w:color w:val="697283"/>
          <w:spacing w:val="1"/>
          <w:w w:val="85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9"/>
          <w:sz w:val="18"/>
          <w:szCs w:val="18"/>
        </w:rPr>
        <w:t>diciemb</w:t>
      </w:r>
      <w:r>
        <w:rPr>
          <w:rFonts w:cs="Times New Roman" w:hAnsi="Times New Roman" w:eastAsia="Times New Roman" w:ascii="Times New Roman"/>
          <w:color w:val="697283"/>
          <w:spacing w:val="-2"/>
          <w:w w:val="109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0"/>
          <w:w w:val="109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697283"/>
          <w:spacing w:val="17"/>
          <w:w w:val="109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9"/>
          <w:sz w:val="18"/>
          <w:szCs w:val="18"/>
        </w:rPr>
        <w:t>2016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76"/>
      </w:pPr>
      <w:r>
        <w:br w:type="column"/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262B33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10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1"/>
          <w:sz w:val="22"/>
          <w:szCs w:val="22"/>
        </w:rPr>
        <w:t>sona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5"/>
          <w:sz w:val="22"/>
          <w:szCs w:val="22"/>
        </w:rPr>
        <w:t>les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84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0"/>
          <w:szCs w:val="20"/>
        </w:rPr>
        <w:t>28045,</w:t>
      </w:r>
      <w:r>
        <w:rPr>
          <w:rFonts w:cs="Times New Roman" w:hAnsi="Times New Roman" w:eastAsia="Times New Roman" w:ascii="Times New Roman"/>
          <w:color w:val="262B33"/>
          <w:spacing w:val="2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6"/>
          <w:sz w:val="20"/>
          <w:szCs w:val="20"/>
        </w:rPr>
        <w:t>Madrid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0"/>
      </w:pPr>
      <w:r>
        <w:rPr>
          <w:rFonts w:cs="Times New Roman" w:hAnsi="Times New Roman" w:eastAsia="Times New Roman" w:ascii="Times New Roman"/>
          <w:color w:val="262B33"/>
          <w:w w:val="101"/>
          <w:sz w:val="20"/>
          <w:szCs w:val="20"/>
        </w:rPr>
        <w:t>Es</w:t>
      </w:r>
      <w:r>
        <w:rPr>
          <w:rFonts w:cs="Times New Roman" w:hAnsi="Times New Roman" w:eastAsia="Times New Roman" w:ascii="Times New Roman"/>
          <w:color w:val="262B33"/>
          <w:spacing w:val="-3"/>
          <w:w w:val="118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0"/>
          <w:szCs w:val="20"/>
        </w:rPr>
        <w:t>aña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0" w:lineRule="auto" w:line="312"/>
        <w:ind w:right="976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0"/>
          <w:szCs w:val="20"/>
        </w:rPr>
        <w:t>+34</w:t>
      </w:r>
      <w:r>
        <w:rPr>
          <w:rFonts w:cs="Times New Roman" w:hAnsi="Times New Roman" w:eastAsia="Times New Roman" w:ascii="Times New Roman"/>
          <w:color w:val="262B33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0"/>
          <w:szCs w:val="20"/>
        </w:rPr>
        <w:t>636</w:t>
      </w:r>
      <w:r>
        <w:rPr>
          <w:rFonts w:cs="Times New Roman" w:hAnsi="Times New Roman" w:eastAsia="Times New Roman" w:ascii="Times New Roman"/>
          <w:color w:val="262B33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0"/>
          <w:szCs w:val="20"/>
        </w:rPr>
        <w:t>350</w:t>
      </w:r>
      <w:r>
        <w:rPr>
          <w:rFonts w:cs="Times New Roman" w:hAnsi="Times New Roman" w:eastAsia="Times New Roman" w:ascii="Times New Roman"/>
          <w:color w:val="262B33"/>
          <w:spacing w:val="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6"/>
          <w:sz w:val="20"/>
          <w:szCs w:val="20"/>
        </w:rPr>
        <w:t>505</w:t>
      </w:r>
      <w:r>
        <w:rPr>
          <w:rFonts w:cs="Times New Roman" w:hAnsi="Times New Roman" w:eastAsia="Times New Roman" w:ascii="Times New Roman"/>
          <w:color w:val="262B33"/>
          <w:spacing w:val="0"/>
          <w:w w:val="106"/>
          <w:sz w:val="20"/>
          <w:szCs w:val="20"/>
        </w:rPr>
        <w:t> </w:t>
      </w:r>
      <w:hyperlink r:id="rId7">
        <w:r>
          <w:rPr>
            <w:rFonts w:cs="Times New Roman" w:hAnsi="Times New Roman" w:eastAsia="Times New Roman" w:ascii="Times New Roman"/>
            <w:color w:val="2196F3"/>
            <w:spacing w:val="0"/>
            <w:w w:val="116"/>
            <w:sz w:val="20"/>
            <w:szCs w:val="20"/>
          </w:rPr>
          <w:t>em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08"/>
            <w:sz w:val="20"/>
            <w:szCs w:val="20"/>
          </w:rPr>
          <w:t>ail@em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07"/>
            <w:sz w:val="20"/>
            <w:szCs w:val="20"/>
          </w:rPr>
          <w:t>ail</w:t>
        </w:r>
        <w:r>
          <w:rPr>
            <w:rFonts w:cs="Times New Roman" w:hAnsi="Times New Roman" w:eastAsia="Times New Roman" w:ascii="Times New Roman"/>
            <w:color w:val="2196F3"/>
            <w:spacing w:val="-2"/>
            <w:w w:val="107"/>
            <w:sz w:val="20"/>
            <w:szCs w:val="20"/>
          </w:rPr>
          <w:t>.</w:t>
        </w:r>
        <w:r>
          <w:rPr>
            <w:rFonts w:cs="Times New Roman" w:hAnsi="Times New Roman" w:eastAsia="Times New Roman" w:ascii="Times New Roman"/>
            <w:color w:val="2196F3"/>
            <w:spacing w:val="-4"/>
            <w:w w:val="109"/>
            <w:sz w:val="20"/>
            <w:szCs w:val="20"/>
          </w:rPr>
          <w:t>c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14"/>
            <w:sz w:val="20"/>
            <w:szCs w:val="20"/>
          </w:rPr>
          <w:t>om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</w:pPr>
      <w:r>
        <w:rPr>
          <w:rFonts w:cs="Times New Roman" w:hAnsi="Times New Roman" w:eastAsia="Times New Roman" w:ascii="Times New Roman"/>
          <w:color w:val="697283"/>
          <w:spacing w:val="-2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697283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697283"/>
          <w:spacing w:val="-3"/>
          <w:w w:val="10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697283"/>
          <w:spacing w:val="0"/>
          <w:w w:val="100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697283"/>
          <w:spacing w:val="3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69728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17"/>
          <w:sz w:val="21"/>
          <w:szCs w:val="21"/>
        </w:rPr>
        <w:t>nac</w:t>
      </w:r>
      <w:r>
        <w:rPr>
          <w:rFonts w:cs="Times New Roman" w:hAnsi="Times New Roman" w:eastAsia="Times New Roman" w:ascii="Times New Roman"/>
          <w:color w:val="697283"/>
          <w:spacing w:val="0"/>
          <w:w w:val="110"/>
          <w:sz w:val="21"/>
          <w:szCs w:val="21"/>
        </w:rPr>
        <w:t>im</w:t>
      </w:r>
      <w:r>
        <w:rPr>
          <w:rFonts w:cs="Times New Roman" w:hAnsi="Times New Roman" w:eastAsia="Times New Roman" w:ascii="Times New Roman"/>
          <w:color w:val="697283"/>
          <w:spacing w:val="0"/>
          <w:w w:val="117"/>
          <w:sz w:val="21"/>
          <w:szCs w:val="21"/>
        </w:rPr>
        <w:t>ien</w:t>
      </w:r>
      <w:r>
        <w:rPr>
          <w:rFonts w:cs="Times New Roman" w:hAnsi="Times New Roman" w:eastAsia="Times New Roman" w:ascii="Times New Roman"/>
          <w:color w:val="697283"/>
          <w:spacing w:val="-3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</w:pPr>
      <w:r>
        <w:rPr>
          <w:rFonts w:cs="Times New Roman" w:hAnsi="Times New Roman" w:eastAsia="Times New Roman" w:ascii="Times New Roman"/>
          <w:color w:val="262B33"/>
          <w:w w:val="101"/>
          <w:sz w:val="20"/>
          <w:szCs w:val="20"/>
        </w:rPr>
        <w:t>Es</w:t>
      </w:r>
      <w:r>
        <w:rPr>
          <w:rFonts w:cs="Times New Roman" w:hAnsi="Times New Roman" w:eastAsia="Times New Roman" w:ascii="Times New Roman"/>
          <w:color w:val="262B33"/>
          <w:spacing w:val="-3"/>
          <w:w w:val="118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0"/>
          <w:szCs w:val="20"/>
        </w:rPr>
        <w:t>aña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</w:pPr>
      <w:r>
        <w:rPr>
          <w:rFonts w:cs="Times New Roman" w:hAnsi="Times New Roman" w:eastAsia="Times New Roman" w:ascii="Times New Roman"/>
          <w:color w:val="697283"/>
          <w:spacing w:val="-6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697283"/>
          <w:spacing w:val="0"/>
          <w:w w:val="113"/>
          <w:sz w:val="21"/>
          <w:szCs w:val="21"/>
        </w:rPr>
        <w:t>erm</w:t>
      </w:r>
      <w:r>
        <w:rPr>
          <w:rFonts w:cs="Times New Roman" w:hAnsi="Times New Roman" w:eastAsia="Times New Roman" w:ascii="Times New Roman"/>
          <w:color w:val="697283"/>
          <w:spacing w:val="0"/>
          <w:w w:val="113"/>
          <w:sz w:val="21"/>
          <w:szCs w:val="21"/>
        </w:rPr>
        <w:t>iso</w:t>
      </w:r>
      <w:r>
        <w:rPr>
          <w:rFonts w:cs="Times New Roman" w:hAnsi="Times New Roman" w:eastAsia="Times New Roman" w:ascii="Times New Roman"/>
          <w:color w:val="697283"/>
          <w:spacing w:val="-13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69728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97283"/>
          <w:spacing w:val="-4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sz w:val="21"/>
          <w:szCs w:val="21"/>
        </w:rPr>
        <w:t>onduc</w:t>
      </w:r>
      <w:r>
        <w:rPr>
          <w:rFonts w:cs="Times New Roman" w:hAnsi="Times New Roman" w:eastAsia="Times New Roman" w:ascii="Times New Roman"/>
          <w:color w:val="697283"/>
          <w:spacing w:val="0"/>
          <w:w w:val="104"/>
          <w:sz w:val="21"/>
          <w:szCs w:val="21"/>
        </w:rPr>
        <w:t>ir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3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316"/>
        <w:ind w:right="1789"/>
      </w:pPr>
      <w:r>
        <w:rPr>
          <w:rFonts w:cs="Times New Roman" w:hAnsi="Times New Roman" w:eastAsia="Times New Roman" w:ascii="Times New Roman"/>
          <w:b/>
          <w:color w:val="262B33"/>
          <w:w w:val="79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color w:val="262B3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w w:val="103"/>
          <w:sz w:val="22"/>
          <w:szCs w:val="22"/>
        </w:rPr>
        <w:t>nk</w:t>
      </w:r>
      <w:r>
        <w:rPr>
          <w:rFonts w:cs="Times New Roman" w:hAnsi="Times New Roman" w:eastAsia="Times New Roman" w:ascii="Times New Roman"/>
          <w:b/>
          <w:color w:val="262B33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262B33"/>
          <w:w w:val="117"/>
          <w:sz w:val="22"/>
          <w:szCs w:val="22"/>
        </w:rPr>
        <w:t> </w:t>
      </w:r>
      <w:hyperlink r:id="rId8">
        <w:r>
          <w:rPr>
            <w:rFonts w:cs="Times New Roman" w:hAnsi="Times New Roman" w:eastAsia="Times New Roman" w:ascii="Times New Roman"/>
            <w:color w:val="2196F3"/>
            <w:w w:val="100"/>
            <w:sz w:val="20"/>
            <w:szCs w:val="20"/>
          </w:rPr>
          <w:t>Lin</w:t>
        </w:r>
        <w:r>
          <w:rPr>
            <w:rFonts w:cs="Times New Roman" w:hAnsi="Times New Roman" w:eastAsia="Times New Roman" w:ascii="Times New Roman"/>
            <w:color w:val="2196F3"/>
            <w:spacing w:val="-4"/>
            <w:w w:val="100"/>
            <w:sz w:val="20"/>
            <w:szCs w:val="20"/>
          </w:rPr>
          <w:t>k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11"/>
            <w:sz w:val="20"/>
            <w:szCs w:val="20"/>
          </w:rPr>
          <w:t>edIn</w:t>
        </w:r>
      </w:hyperlink>
      <w:r>
        <w:rPr>
          <w:rFonts w:cs="Times New Roman" w:hAnsi="Times New Roman" w:eastAsia="Times New Roman" w:ascii="Times New Roman"/>
          <w:color w:val="2196F3"/>
          <w:spacing w:val="0"/>
          <w:w w:val="111"/>
          <w:sz w:val="20"/>
          <w:szCs w:val="20"/>
        </w:rPr>
        <w:t> </w:t>
      </w:r>
      <w:hyperlink r:id="rId9">
        <w:r>
          <w:rPr>
            <w:rFonts w:cs="Times New Roman" w:hAnsi="Times New Roman" w:eastAsia="Times New Roman" w:ascii="Times New Roman"/>
            <w:color w:val="2196F3"/>
            <w:spacing w:val="0"/>
            <w:w w:val="112"/>
            <w:sz w:val="20"/>
            <w:szCs w:val="20"/>
          </w:rPr>
          <w:t>Pin</w:t>
        </w:r>
        <w:r>
          <w:rPr>
            <w:rFonts w:cs="Times New Roman" w:hAnsi="Times New Roman" w:eastAsia="Times New Roman" w:ascii="Times New Roman"/>
            <w:color w:val="2196F3"/>
            <w:spacing w:val="-3"/>
            <w:w w:val="112"/>
            <w:sz w:val="20"/>
            <w:szCs w:val="20"/>
          </w:rPr>
          <w:t>t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16"/>
            <w:sz w:val="20"/>
            <w:szCs w:val="20"/>
          </w:rPr>
          <w:t>e</w:t>
        </w:r>
        <w:r>
          <w:rPr>
            <w:rFonts w:cs="Times New Roman" w:hAnsi="Times New Roman" w:eastAsia="Times New Roman" w:ascii="Times New Roman"/>
            <w:color w:val="2196F3"/>
            <w:spacing w:val="-2"/>
            <w:w w:val="116"/>
            <w:sz w:val="20"/>
            <w:szCs w:val="20"/>
          </w:rPr>
          <w:t>r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17"/>
            <w:sz w:val="20"/>
            <w:szCs w:val="20"/>
          </w:rPr>
          <w:t>e</w:t>
        </w:r>
        <w:r>
          <w:rPr>
            <w:rFonts w:cs="Times New Roman" w:hAnsi="Times New Roman" w:eastAsia="Times New Roman" w:ascii="Times New Roman"/>
            <w:color w:val="2196F3"/>
            <w:spacing w:val="-4"/>
            <w:w w:val="117"/>
            <w:sz w:val="20"/>
            <w:szCs w:val="20"/>
          </w:rPr>
          <w:t>s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30"/>
            <w:sz w:val="20"/>
            <w:szCs w:val="20"/>
          </w:rPr>
          <w:t>t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exact" w:line="220"/>
      </w:pPr>
      <w:hyperlink r:id="rId10">
        <w:r>
          <w:rPr>
            <w:rFonts w:cs="Times New Roman" w:hAnsi="Times New Roman" w:eastAsia="Times New Roman" w:ascii="Times New Roman"/>
            <w:color w:val="2196F3"/>
            <w:spacing w:val="-1"/>
            <w:w w:val="100"/>
            <w:sz w:val="20"/>
            <w:szCs w:val="20"/>
          </w:rPr>
          <w:t>U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00"/>
            <w:sz w:val="20"/>
            <w:szCs w:val="20"/>
          </w:rPr>
          <w:t>s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00"/>
            <w:sz w:val="20"/>
            <w:szCs w:val="20"/>
          </w:rPr>
          <w:t>ar</w:t>
        </w:r>
        <w:r>
          <w:rPr>
            <w:rFonts w:cs="Times New Roman" w:hAnsi="Times New Roman" w:eastAsia="Times New Roman" w:ascii="Times New Roman"/>
            <w:color w:val="2196F3"/>
            <w:spacing w:val="24"/>
            <w:w w:val="100"/>
            <w:sz w:val="20"/>
            <w:szCs w:val="20"/>
          </w:rPr>
          <w:t> 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16"/>
            <w:sz w:val="20"/>
            <w:szCs w:val="20"/>
          </w:rPr>
          <w:t>e</w:t>
        </w:r>
        <w:r>
          <w:rPr>
            <w:rFonts w:cs="Times New Roman" w:hAnsi="Times New Roman" w:eastAsia="Times New Roman" w:ascii="Times New Roman"/>
            <w:color w:val="2196F3"/>
            <w:spacing w:val="-5"/>
            <w:w w:val="116"/>
            <w:sz w:val="20"/>
            <w:szCs w:val="20"/>
          </w:rPr>
          <w:t>s</w:t>
        </w:r>
        <w:r>
          <w:rPr>
            <w:rFonts w:cs="Times New Roman" w:hAnsi="Times New Roman" w:eastAsia="Times New Roman" w:ascii="Times New Roman"/>
            <w:color w:val="2196F3"/>
            <w:spacing w:val="-5"/>
            <w:w w:val="116"/>
            <w:sz w:val="20"/>
            <w:szCs w:val="20"/>
          </w:rPr>
          <w:t>t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16"/>
            <w:sz w:val="20"/>
            <w:szCs w:val="20"/>
          </w:rPr>
          <w:t>a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16"/>
            <w:sz w:val="20"/>
            <w:szCs w:val="20"/>
          </w:rPr>
          <w:t> </w:t>
        </w:r>
        <w:r>
          <w:rPr>
            <w:rFonts w:cs="Times New Roman" w:hAnsi="Times New Roman" w:eastAsia="Times New Roman" w:ascii="Times New Roman"/>
            <w:color w:val="2196F3"/>
            <w:spacing w:val="0"/>
            <w:w w:val="116"/>
            <w:sz w:val="20"/>
            <w:szCs w:val="20"/>
          </w:rPr>
          <w:t>plantilla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3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</w:pPr>
      <w:r>
        <w:rPr>
          <w:rFonts w:cs="Times New Roman" w:hAnsi="Times New Roman" w:eastAsia="Times New Roman" w:ascii="Times New Roman"/>
          <w:b/>
          <w:color w:val="262B33"/>
          <w:w w:val="101"/>
          <w:sz w:val="22"/>
          <w:szCs w:val="22"/>
        </w:rPr>
        <w:t>Com</w:t>
      </w:r>
      <w:r>
        <w:rPr>
          <w:rFonts w:cs="Times New Roman" w:hAnsi="Times New Roman" w:eastAsia="Times New Roman" w:ascii="Times New Roman"/>
          <w:b/>
          <w:color w:val="262B33"/>
          <w:w w:val="10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1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2"/>
          <w:sz w:val="22"/>
          <w:szCs w:val="22"/>
        </w:rPr>
        <w:t>enc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86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9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09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09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2"/>
          <w:w w:val="109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0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11"/>
          <w:w w:val="10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22"/>
          <w:sz w:val="21"/>
          <w:szCs w:val="21"/>
        </w:rPr>
        <w:t>au</w:t>
      </w:r>
      <w:r>
        <w:rPr>
          <w:rFonts w:cs="Times New Roman" w:hAnsi="Times New Roman" w:eastAsia="Times New Roman" w:ascii="Times New Roman"/>
          <w:color w:val="262B33"/>
          <w:spacing w:val="-3"/>
          <w:w w:val="12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om</w:t>
      </w:r>
      <w:r>
        <w:rPr>
          <w:rFonts w:cs="Times New Roman" w:hAnsi="Times New Roman" w:eastAsia="Times New Roman" w:ascii="Times New Roman"/>
          <w:color w:val="262B33"/>
          <w:spacing w:val="-4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0"/>
          <w:w w:val="109"/>
          <w:sz w:val="21"/>
          <w:szCs w:val="21"/>
        </w:rPr>
        <w:t>triz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odu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-12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indu</w:t>
      </w:r>
      <w:r>
        <w:rPr>
          <w:rFonts w:cs="Times New Roman" w:hAnsi="Times New Roman" w:eastAsia="Times New Roman" w:ascii="Times New Roman"/>
          <w:color w:val="262B33"/>
          <w:spacing w:val="-4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trial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Ge</w:t>
      </w:r>
      <w:r>
        <w:rPr>
          <w:rFonts w:cs="Times New Roman" w:hAnsi="Times New Roman" w:eastAsia="Times New Roman" w:ascii="Times New Roman"/>
          <w:color w:val="262B33"/>
          <w:spacing w:val="-4"/>
          <w:w w:val="11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tión</w:t>
      </w:r>
      <w:r>
        <w:rPr>
          <w:rFonts w:cs="Times New Roman" w:hAnsi="Times New Roman" w:eastAsia="Times New Roman" w:ascii="Times New Roman"/>
          <w:color w:val="262B33"/>
          <w:spacing w:val="-12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1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1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3"/>
          <w:w w:val="13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1"/>
          <w:w w:val="81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0"/>
          <w:w w:val="122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262B33"/>
          <w:spacing w:val="-3"/>
          <w:w w:val="12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93"/>
          <w:sz w:val="21"/>
          <w:szCs w:val="21"/>
        </w:rPr>
        <w:t>oCAD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esoluc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-10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oblem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1"/>
          <w:szCs w:val="21"/>
        </w:rPr>
        <w:t>as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1"/>
          <w:w w:val="9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onamien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8"/>
          <w:sz w:val="21"/>
          <w:szCs w:val="21"/>
        </w:rPr>
        <w:t>lógi</w:t>
      </w:r>
      <w:r>
        <w:rPr>
          <w:rFonts w:cs="Times New Roman" w:hAnsi="Times New Roman" w:eastAsia="Times New Roman" w:ascii="Times New Roman"/>
          <w:color w:val="262B33"/>
          <w:spacing w:val="-4"/>
          <w:w w:val="10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6"/>
          <w:sz w:val="21"/>
          <w:szCs w:val="21"/>
        </w:rPr>
        <w:t>Lide</w:t>
      </w:r>
      <w:r>
        <w:rPr>
          <w:rFonts w:cs="Times New Roman" w:hAnsi="Times New Roman" w:eastAsia="Times New Roman" w:ascii="Times New Roman"/>
          <w:color w:val="262B33"/>
          <w:spacing w:val="-5"/>
          <w:w w:val="10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1"/>
          <w:w w:val="113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262B33"/>
          <w:spacing w:val="-3"/>
          <w:w w:val="108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11"/>
          <w:w w:val="11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-6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3"/>
          <w:w w:val="112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ajo</w:t>
      </w:r>
      <w:r>
        <w:rPr>
          <w:rFonts w:cs="Times New Roman" w:hAnsi="Times New Roman" w:eastAsia="Times New Roman" w:ascii="Times New Roman"/>
          <w:color w:val="262B33"/>
          <w:spacing w:val="-13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3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equipo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</w:pPr>
      <w:r>
        <w:rPr>
          <w:rFonts w:cs="Times New Roman" w:hAnsi="Times New Roman" w:eastAsia="Times New Roman" w:ascii="Times New Roman"/>
          <w:b/>
          <w:color w:val="262B33"/>
          <w:w w:val="94"/>
          <w:sz w:val="22"/>
          <w:szCs w:val="22"/>
        </w:rPr>
        <w:t>Id</w:t>
      </w:r>
      <w:r>
        <w:rPr>
          <w:rFonts w:cs="Times New Roman" w:hAnsi="Times New Roman" w:eastAsia="Times New Roman" w:ascii="Times New Roman"/>
          <w:b/>
          <w:color w:val="262B3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w w:val="11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b/>
          <w:color w:val="262B33"/>
          <w:w w:val="10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86"/>
      </w:pP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Es</w:t>
      </w:r>
      <w:r>
        <w:rPr>
          <w:rFonts w:cs="Times New Roman" w:hAnsi="Times New Roman" w:eastAsia="Times New Roman" w:ascii="Times New Roman"/>
          <w:color w:val="262B33"/>
          <w:spacing w:val="-3"/>
          <w:w w:val="110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añol;</w:t>
      </w:r>
      <w:r>
        <w:rPr>
          <w:rFonts w:cs="Times New Roman" w:hAnsi="Times New Roman" w:eastAsia="Times New Roman" w:ascii="Times New Roman"/>
          <w:color w:val="262B33"/>
          <w:spacing w:val="-6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7"/>
          <w:sz w:val="21"/>
          <w:szCs w:val="21"/>
        </w:rPr>
        <w:t>Ca</w:t>
      </w:r>
      <w:r>
        <w:rPr>
          <w:rFonts w:cs="Times New Roman" w:hAnsi="Times New Roman" w:eastAsia="Times New Roman" w:ascii="Times New Roman"/>
          <w:color w:val="262B33"/>
          <w:spacing w:val="-4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3"/>
          <w:w w:val="13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ellano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</w:pPr>
      <w:r>
        <w:rPr>
          <w:rFonts w:cs="Times New Roman" w:hAnsi="Times New Roman" w:eastAsia="Times New Roman" w:ascii="Times New Roman"/>
          <w:color w:val="262B33"/>
          <w:spacing w:val="0"/>
          <w:w w:val="109"/>
          <w:sz w:val="21"/>
          <w:szCs w:val="21"/>
        </w:rPr>
        <w:t>Inglés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</w:pPr>
      <w:r>
        <w:rPr>
          <w:rFonts w:cs="Times New Roman" w:hAnsi="Times New Roman" w:eastAsia="Times New Roman" w:ascii="Times New Roman"/>
          <w:b/>
          <w:color w:val="262B33"/>
          <w:w w:val="9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color w:val="262B33"/>
          <w:w w:val="108"/>
          <w:sz w:val="22"/>
          <w:szCs w:val="22"/>
        </w:rPr>
        <w:t>obbi</w:t>
      </w:r>
      <w:r>
        <w:rPr>
          <w:rFonts w:cs="Times New Roman" w:hAnsi="Times New Roman" w:eastAsia="Times New Roman" w:ascii="Times New Roman"/>
          <w:b/>
          <w:color w:val="262B33"/>
          <w:w w:val="119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color w:val="00000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84"/>
        <w:sectPr>
          <w:type w:val="continuous"/>
          <w:pgSz w:w="11920" w:h="16840"/>
          <w:pgMar w:top="480" w:bottom="280" w:left="720" w:right="1020"/>
          <w:cols w:num="2" w:equalWidth="off">
            <w:col w:w="7021" w:space="519"/>
            <w:col w:w="2640"/>
          </w:cols>
        </w:sectPr>
      </w:pPr>
      <w:r>
        <w:rPr>
          <w:rFonts w:cs="Times New Roman" w:hAnsi="Times New Roman" w:eastAsia="Times New Roman" w:ascii="Times New Roman"/>
          <w:color w:val="262B33"/>
          <w:w w:val="101"/>
          <w:sz w:val="20"/>
          <w:szCs w:val="20"/>
        </w:rPr>
        <w:t>Es</w:t>
      </w:r>
      <w:r>
        <w:rPr>
          <w:rFonts w:cs="Times New Roman" w:hAnsi="Times New Roman" w:eastAsia="Times New Roman" w:ascii="Times New Roman"/>
          <w:color w:val="262B33"/>
          <w:w w:val="112"/>
          <w:sz w:val="20"/>
          <w:szCs w:val="20"/>
        </w:rPr>
        <w:t>quí</w:t>
      </w:r>
      <w:r>
        <w:rPr>
          <w:rFonts w:cs="Times New Roman" w:hAnsi="Times New Roman" w:eastAsia="Times New Roman" w:ascii="Times New Roman"/>
          <w:color w:val="00000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74" w:lineRule="auto" w:line="305"/>
        <w:ind w:left="440" w:right="2593"/>
      </w:pP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enie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21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ele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óni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3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una</w:t>
      </w:r>
      <w:r>
        <w:rPr>
          <w:rFonts w:cs="Times New Roman" w:hAnsi="Times New Roman" w:eastAsia="Times New Roman" w:ascii="Times New Roman"/>
          <w:color w:val="262B33"/>
          <w:spacing w:val="5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em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esa</w:t>
      </w:r>
      <w:r>
        <w:rPr>
          <w:rFonts w:cs="Times New Roman" w:hAnsi="Times New Roman" w:eastAsia="Times New Roman" w:ascii="Times New Roman"/>
          <w:color w:val="262B33"/>
          <w:spacing w:val="-9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au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om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ión.</w:t>
      </w:r>
      <w:r>
        <w:rPr>
          <w:rFonts w:cs="Times New Roman" w:hAnsi="Times New Roman" w:eastAsia="Times New Roman" w:ascii="Times New Roman"/>
          <w:color w:val="262B33"/>
          <w:spacing w:val="11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ado</w:t>
      </w:r>
      <w:r>
        <w:rPr>
          <w:rFonts w:cs="Times New Roman" w:hAnsi="Times New Roman" w:eastAsia="Times New Roman" w:ascii="Times New Roman"/>
          <w:color w:val="262B33"/>
          <w:spacing w:val="-15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la</w:t>
      </w:r>
      <w:r>
        <w:rPr>
          <w:rFonts w:cs="Times New Roman" w:hAnsi="Times New Roman" w:eastAsia="Times New Roman" w:ascii="Times New Roman"/>
          <w:color w:val="262B33"/>
          <w:spacing w:val="1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5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tión</w:t>
      </w:r>
      <w:r>
        <w:rPr>
          <w:rFonts w:cs="Times New Roman" w:hAnsi="Times New Roman" w:eastAsia="Times New Roman" w:ascii="Times New Roman"/>
          <w:color w:val="262B33"/>
          <w:spacing w:val="-13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1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1"/>
          <w:w w:val="114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3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7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di</w:t>
      </w:r>
      <w:r>
        <w:rPr>
          <w:rFonts w:cs="Times New Roman" w:hAnsi="Times New Roman" w:eastAsia="Times New Roman" w:ascii="Times New Roman"/>
          <w:color w:val="262B33"/>
          <w:spacing w:val="-5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tin</w:t>
      </w:r>
      <w:r>
        <w:rPr>
          <w:rFonts w:cs="Times New Roman" w:hAnsi="Times New Roman" w:eastAsia="Times New Roman" w:ascii="Times New Roman"/>
          <w:color w:val="262B33"/>
          <w:spacing w:val="-3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1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lien</w:t>
      </w:r>
      <w:r>
        <w:rPr>
          <w:rFonts w:cs="Times New Roman" w:hAnsi="Times New Roman" w:eastAsia="Times New Roman" w:ascii="Times New Roman"/>
          <w:color w:val="262B33"/>
          <w:spacing w:val="-3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es.</w:t>
      </w:r>
      <w:r>
        <w:rPr>
          <w:rFonts w:cs="Times New Roman" w:hAnsi="Times New Roman" w:eastAsia="Times New Roman" w:ascii="Times New Roman"/>
          <w:color w:val="262B33"/>
          <w:spacing w:val="-13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Mis</w:t>
      </w:r>
      <w:r>
        <w:rPr>
          <w:rFonts w:cs="Times New Roman" w:hAnsi="Times New Roman" w:eastAsia="Times New Roman" w:ascii="Times New Roman"/>
          <w:color w:val="262B33"/>
          <w:spacing w:val="-2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tividades</w:t>
      </w:r>
      <w:r>
        <w:rPr>
          <w:rFonts w:cs="Times New Roman" w:hAnsi="Times New Roman" w:eastAsia="Times New Roman" w:ascii="Times New Roman"/>
          <w:color w:val="262B33"/>
          <w:spacing w:val="-1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diarias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inc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luían: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05"/>
        <w:ind w:left="880" w:right="2680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Lide</w:t>
      </w:r>
      <w:r>
        <w:rPr>
          <w:rFonts w:cs="Times New Roman" w:hAnsi="Times New Roman" w:eastAsia="Times New Roman" w:ascii="Times New Roman"/>
          <w:color w:val="262B33"/>
          <w:spacing w:val="-5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5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5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dinar</w:t>
      </w:r>
      <w:r>
        <w:rPr>
          <w:rFonts w:cs="Times New Roman" w:hAnsi="Times New Roman" w:eastAsia="Times New Roman" w:ascii="Times New Roman"/>
          <w:color w:val="262B33"/>
          <w:spacing w:val="-1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1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1"/>
          <w:w w:val="114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3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7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diseñ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262B33"/>
          <w:spacing w:val="-7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desar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ollo</w:t>
      </w:r>
      <w:r>
        <w:rPr>
          <w:rFonts w:cs="Times New Roman" w:hAnsi="Times New Roman" w:eastAsia="Times New Roman" w:ascii="Times New Roman"/>
          <w:color w:val="262B33"/>
          <w:spacing w:val="-12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1"/>
          <w:szCs w:val="21"/>
        </w:rPr>
        <w:t>pue</w:t>
      </w:r>
      <w:r>
        <w:rPr>
          <w:rFonts w:cs="Times New Roman" w:hAnsi="Times New Roman" w:eastAsia="Times New Roman" w:ascii="Times New Roman"/>
          <w:color w:val="262B33"/>
          <w:spacing w:val="-5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5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10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0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ha.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2" w:lineRule="auto" w:line="305"/>
        <w:ind w:left="880" w:right="2854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Colabo</w:t>
      </w:r>
      <w:r>
        <w:rPr>
          <w:rFonts w:cs="Times New Roman" w:hAnsi="Times New Roman" w:eastAsia="Times New Roman" w:ascii="Times New Roman"/>
          <w:color w:val="262B33"/>
          <w:spacing w:val="-6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-10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4"/>
          <w:w w:val="10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on</w:t>
      </w:r>
      <w:r>
        <w:rPr>
          <w:rFonts w:cs="Times New Roman" w:hAnsi="Times New Roman" w:eastAsia="Times New Roman" w:ascii="Times New Roman"/>
          <w:color w:val="262B33"/>
          <w:spacing w:val="3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diseñado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es</w:t>
      </w:r>
      <w:r>
        <w:rPr>
          <w:rFonts w:cs="Times New Roman" w:hAnsi="Times New Roman" w:eastAsia="Times New Roman" w:ascii="Times New Roman"/>
          <w:color w:val="262B33"/>
          <w:spacing w:val="-1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5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19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9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3"/>
          <w:w w:val="10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enie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elé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tri</w:t>
      </w:r>
      <w:r>
        <w:rPr>
          <w:rFonts w:cs="Times New Roman" w:hAnsi="Times New Roman" w:eastAsia="Times New Roman" w:ascii="Times New Roman"/>
          <w:color w:val="262B33"/>
          <w:spacing w:val="-5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24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6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2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definir</w:t>
      </w:r>
      <w:r>
        <w:rPr>
          <w:rFonts w:cs="Times New Roman" w:hAnsi="Times New Roman" w:eastAsia="Times New Roman" w:ascii="Times New Roman"/>
          <w:color w:val="262B33"/>
          <w:spacing w:val="4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4"/>
          <w:w w:val="112"/>
          <w:sz w:val="21"/>
          <w:szCs w:val="21"/>
        </w:rPr>
        <w:t>ó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im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15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1"/>
          <w:w w:val="11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1"/>
          <w:w w:val="112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3"/>
          <w:w w:val="11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10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en</w:t>
      </w:r>
      <w:r>
        <w:rPr>
          <w:rFonts w:cs="Times New Roman" w:hAnsi="Times New Roman" w:eastAsia="Times New Roman" w:ascii="Times New Roman"/>
          <w:color w:val="262B33"/>
          <w:spacing w:val="3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érm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inos</w:t>
      </w:r>
      <w:r>
        <w:rPr>
          <w:rFonts w:cs="Times New Roman" w:hAnsi="Times New Roman" w:eastAsia="Times New Roman" w:ascii="Times New Roman"/>
          <w:color w:val="262B33"/>
          <w:spacing w:val="-9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0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pla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os,</w:t>
      </w:r>
      <w:r>
        <w:rPr>
          <w:rFonts w:cs="Times New Roman" w:hAnsi="Times New Roman" w:eastAsia="Times New Roman" w:ascii="Times New Roman"/>
          <w:color w:val="262B33"/>
          <w:spacing w:val="-15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ecu</w:t>
      </w:r>
      <w:r>
        <w:rPr>
          <w:rFonts w:cs="Times New Roman" w:hAnsi="Times New Roman" w:eastAsia="Times New Roman" w:ascii="Times New Roman"/>
          <w:color w:val="262B33"/>
          <w:spacing w:val="-1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sos</w:t>
      </w:r>
      <w:r>
        <w:rPr>
          <w:rFonts w:cs="Times New Roman" w:hAnsi="Times New Roman" w:eastAsia="Times New Roman" w:ascii="Times New Roman"/>
          <w:color w:val="262B33"/>
          <w:spacing w:val="1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financ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ie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18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asignac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-10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ano</w:t>
      </w:r>
      <w:r>
        <w:rPr>
          <w:rFonts w:cs="Times New Roman" w:hAnsi="Times New Roman" w:eastAsia="Times New Roman" w:ascii="Times New Roman"/>
          <w:color w:val="262B33"/>
          <w:spacing w:val="-13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ob</w:t>
      </w:r>
      <w:r>
        <w:rPr>
          <w:rFonts w:cs="Times New Roman" w:hAnsi="Times New Roman" w:eastAsia="Times New Roman" w:ascii="Times New Roman"/>
          <w:color w:val="262B33"/>
          <w:spacing w:val="-5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2" w:lineRule="auto" w:line="305"/>
        <w:ind w:left="880" w:right="2812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Desar</w:t>
      </w:r>
      <w:r>
        <w:rPr>
          <w:rFonts w:cs="Times New Roman" w:hAnsi="Times New Roman" w:eastAsia="Times New Roman" w:ascii="Times New Roman"/>
          <w:color w:val="262B33"/>
          <w:spacing w:val="-2"/>
          <w:w w:val="11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0"/>
          <w:sz w:val="21"/>
          <w:szCs w:val="21"/>
        </w:rPr>
        <w:t>ollar</w:t>
      </w:r>
      <w:r>
        <w:rPr>
          <w:rFonts w:cs="Times New Roman" w:hAnsi="Times New Roman" w:eastAsia="Times New Roman" w:ascii="Times New Roman"/>
          <w:color w:val="262B33"/>
          <w:spacing w:val="-4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-13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tipos</w:t>
      </w:r>
      <w:r>
        <w:rPr>
          <w:rFonts w:cs="Times New Roman" w:hAnsi="Times New Roman" w:eastAsia="Times New Roman" w:ascii="Times New Roman"/>
          <w:color w:val="262B33"/>
          <w:spacing w:val="-13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dispositi</w:t>
      </w:r>
      <w:r>
        <w:rPr>
          <w:rFonts w:cs="Times New Roman" w:hAnsi="Times New Roman" w:eastAsia="Times New Roman" w:ascii="Times New Roman"/>
          <w:color w:val="262B33"/>
          <w:spacing w:val="-1"/>
          <w:w w:val="111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3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os,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anali</w:t>
      </w:r>
      <w:r>
        <w:rPr>
          <w:rFonts w:cs="Times New Roman" w:hAnsi="Times New Roman" w:eastAsia="Times New Roman" w:ascii="Times New Roman"/>
          <w:color w:val="262B33"/>
          <w:spacing w:val="-6"/>
          <w:w w:val="113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-10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esul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ados</w:t>
      </w:r>
      <w:r>
        <w:rPr>
          <w:rFonts w:cs="Times New Roman" w:hAnsi="Times New Roman" w:eastAsia="Times New Roman" w:ascii="Times New Roman"/>
          <w:color w:val="262B33"/>
          <w:spacing w:val="-15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las</w:t>
      </w:r>
      <w:r>
        <w:rPr>
          <w:rFonts w:cs="Times New Roman" w:hAnsi="Times New Roman" w:eastAsia="Times New Roman" w:ascii="Times New Roman"/>
          <w:color w:val="262B33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prue</w:t>
      </w:r>
      <w:r>
        <w:rPr>
          <w:rFonts w:cs="Times New Roman" w:hAnsi="Times New Roman" w:eastAsia="Times New Roman" w:ascii="Times New Roman"/>
          <w:color w:val="262B33"/>
          <w:spacing w:val="-4"/>
          <w:w w:val="11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as</w:t>
      </w:r>
      <w:r>
        <w:rPr>
          <w:rFonts w:cs="Times New Roman" w:hAnsi="Times New Roman" w:eastAsia="Times New Roman" w:ascii="Times New Roman"/>
          <w:color w:val="262B33"/>
          <w:spacing w:val="-14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am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biar</w:t>
      </w:r>
      <w:r>
        <w:rPr>
          <w:rFonts w:cs="Times New Roman" w:hAnsi="Times New Roman" w:eastAsia="Times New Roman" w:ascii="Times New Roman"/>
          <w:color w:val="262B33"/>
          <w:spacing w:val="-1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el</w:t>
      </w:r>
      <w:r>
        <w:rPr>
          <w:rFonts w:cs="Times New Roman" w:hAnsi="Times New Roman" w:eastAsia="Times New Roman" w:ascii="Times New Roman"/>
          <w:color w:val="262B33"/>
          <w:spacing w:val="1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diseño</w:t>
      </w:r>
      <w:r>
        <w:rPr>
          <w:rFonts w:cs="Times New Roman" w:hAnsi="Times New Roman" w:eastAsia="Times New Roman" w:ascii="Times New Roman"/>
          <w:color w:val="262B33"/>
          <w:spacing w:val="-15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el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si</w:t>
      </w:r>
      <w:r>
        <w:rPr>
          <w:rFonts w:cs="Times New Roman" w:hAnsi="Times New Roman" w:eastAsia="Times New Roman" w:ascii="Times New Roman"/>
          <w:color w:val="262B33"/>
          <w:spacing w:val="-5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em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4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gún</w:t>
      </w:r>
      <w:r>
        <w:rPr>
          <w:rFonts w:cs="Times New Roman" w:hAnsi="Times New Roman" w:eastAsia="Times New Roman" w:ascii="Times New Roman"/>
          <w:color w:val="262B33"/>
          <w:spacing w:val="-12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3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4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ne</w:t>
      </w:r>
      <w:r>
        <w:rPr>
          <w:rFonts w:cs="Times New Roman" w:hAnsi="Times New Roman" w:eastAsia="Times New Roman" w:ascii="Times New Roman"/>
          <w:color w:val="262B33"/>
          <w:spacing w:val="-4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esari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0"/>
          <w:w w:val="107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2" w:lineRule="auto" w:line="305"/>
        <w:ind w:left="880" w:right="2630" w:hanging="20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Supe</w:t>
      </w:r>
      <w:r>
        <w:rPr>
          <w:rFonts w:cs="Times New Roman" w:hAnsi="Times New Roman" w:eastAsia="Times New Roman" w:ascii="Times New Roman"/>
          <w:color w:val="262B33"/>
          <w:spacing w:val="6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visar</w:t>
      </w:r>
      <w:r>
        <w:rPr>
          <w:rFonts w:cs="Times New Roman" w:hAnsi="Times New Roman" w:eastAsia="Times New Roman" w:ascii="Times New Roman"/>
          <w:color w:val="262B33"/>
          <w:spacing w:val="-12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el</w:t>
      </w:r>
      <w:r>
        <w:rPr>
          <w:rFonts w:cs="Times New Roman" w:hAnsi="Times New Roman" w:eastAsia="Times New Roman" w:ascii="Times New Roman"/>
          <w:color w:val="262B33"/>
          <w:spacing w:val="1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og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eso</w:t>
      </w:r>
      <w:r>
        <w:rPr>
          <w:rFonts w:cs="Times New Roman" w:hAnsi="Times New Roman" w:eastAsia="Times New Roman" w:ascii="Times New Roman"/>
          <w:color w:val="262B33"/>
          <w:spacing w:val="-13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1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1"/>
          <w:w w:val="114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3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os,</w:t>
      </w:r>
      <w:r>
        <w:rPr>
          <w:rFonts w:cs="Times New Roman" w:hAnsi="Times New Roman" w:eastAsia="Times New Roman" w:ascii="Times New Roman"/>
          <w:color w:val="262B33"/>
          <w:spacing w:val="-1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gi</w:t>
      </w:r>
      <w:r>
        <w:rPr>
          <w:rFonts w:cs="Times New Roman" w:hAnsi="Times New Roman" w:eastAsia="Times New Roman" w:ascii="Times New Roman"/>
          <w:color w:val="262B33"/>
          <w:spacing w:val="-5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-6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-8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esul</w:t>
      </w:r>
      <w:r>
        <w:rPr>
          <w:rFonts w:cs="Times New Roman" w:hAnsi="Times New Roman" w:eastAsia="Times New Roman" w:ascii="Times New Roman"/>
          <w:color w:val="262B33"/>
          <w:spacing w:val="-4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ados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las</w:t>
      </w:r>
      <w:r>
        <w:rPr>
          <w:rFonts w:cs="Times New Roman" w:hAnsi="Times New Roman" w:eastAsia="Times New Roman" w:ascii="Times New Roman"/>
          <w:color w:val="262B33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prue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as,</w:t>
      </w:r>
      <w:r>
        <w:rPr>
          <w:rFonts w:cs="Times New Roman" w:hAnsi="Times New Roman" w:eastAsia="Times New Roman" w:ascii="Times New Roman"/>
          <w:color w:val="262B33"/>
          <w:spacing w:val="17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esc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ribir</w:t>
      </w:r>
      <w:r>
        <w:rPr>
          <w:rFonts w:cs="Times New Roman" w:hAnsi="Times New Roman" w:eastAsia="Times New Roman" w:ascii="Times New Roman"/>
          <w:color w:val="262B33"/>
          <w:spacing w:val="-23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in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orm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es</w:t>
      </w:r>
      <w:r>
        <w:rPr>
          <w:rFonts w:cs="Times New Roman" w:hAnsi="Times New Roman" w:eastAsia="Times New Roman" w:ascii="Times New Roman"/>
          <w:color w:val="262B33"/>
          <w:spacing w:val="-17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alidad</w:t>
      </w:r>
      <w:r>
        <w:rPr>
          <w:rFonts w:cs="Times New Roman" w:hAnsi="Times New Roman" w:eastAsia="Times New Roman" w:ascii="Times New Roman"/>
          <w:color w:val="262B33"/>
          <w:spacing w:val="-13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2"/>
          <w:sz w:val="21"/>
          <w:szCs w:val="21"/>
        </w:rPr>
        <w:t>enviarlos</w:t>
      </w:r>
      <w:r>
        <w:rPr>
          <w:rFonts w:cs="Times New Roman" w:hAnsi="Times New Roman" w:eastAsia="Times New Roman" w:ascii="Times New Roman"/>
          <w:color w:val="262B33"/>
          <w:spacing w:val="-13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6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6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su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ap</w:t>
      </w:r>
      <w:r>
        <w:rPr>
          <w:rFonts w:cs="Times New Roman" w:hAnsi="Times New Roman" w:eastAsia="Times New Roman" w:ascii="Times New Roman"/>
          <w:color w:val="262B33"/>
          <w:spacing w:val="-2"/>
          <w:w w:val="11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3"/>
          <w:w w:val="111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ac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33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final.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2"/>
        <w:ind w:left="68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Lide</w:t>
      </w:r>
      <w:r>
        <w:rPr>
          <w:rFonts w:cs="Times New Roman" w:hAnsi="Times New Roman" w:eastAsia="Times New Roman" w:ascii="Times New Roman"/>
          <w:color w:val="262B33"/>
          <w:spacing w:val="-5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ar</w:t>
      </w:r>
      <w:r>
        <w:rPr>
          <w:rFonts w:cs="Times New Roman" w:hAnsi="Times New Roman" w:eastAsia="Times New Roman" w:ascii="Times New Roman"/>
          <w:color w:val="262B33"/>
          <w:spacing w:val="5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1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im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pulsar</w:t>
      </w:r>
      <w:r>
        <w:rPr>
          <w:rFonts w:cs="Times New Roman" w:hAnsi="Times New Roman" w:eastAsia="Times New Roman" w:ascii="Times New Roman"/>
          <w:color w:val="262B33"/>
          <w:spacing w:val="-10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-1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1"/>
          <w:w w:val="113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262B33"/>
          <w:spacing w:val="-2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3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2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edu</w:t>
      </w:r>
      <w:r>
        <w:rPr>
          <w:rFonts w:cs="Times New Roman" w:hAnsi="Times New Roman" w:eastAsia="Times New Roman" w:ascii="Times New Roman"/>
          <w:color w:val="262B33"/>
          <w:spacing w:val="-5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ión</w:t>
      </w:r>
      <w:r>
        <w:rPr>
          <w:rFonts w:cs="Times New Roman" w:hAnsi="Times New Roman" w:eastAsia="Times New Roman" w:ascii="Times New Roman"/>
          <w:color w:val="262B33"/>
          <w:spacing w:val="-12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16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6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6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educ</w:t>
      </w:r>
      <w:r>
        <w:rPr>
          <w:rFonts w:cs="Times New Roman" w:hAnsi="Times New Roman" w:eastAsia="Times New Roman" w:ascii="Times New Roman"/>
          <w:color w:val="262B33"/>
          <w:spacing w:val="0"/>
          <w:w w:val="104"/>
          <w:sz w:val="21"/>
          <w:szCs w:val="21"/>
        </w:rPr>
        <w:t>ir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66"/>
        <w:ind w:left="88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los</w:t>
      </w:r>
      <w:r>
        <w:rPr>
          <w:rFonts w:cs="Times New Roman" w:hAnsi="Times New Roman" w:eastAsia="Times New Roman" w:ascii="Times New Roman"/>
          <w:color w:val="262B33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5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262B33"/>
          <w:spacing w:val="-3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14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de</w:t>
      </w:r>
      <w:r>
        <w:rPr>
          <w:rFonts w:cs="Times New Roman" w:hAnsi="Times New Roman" w:eastAsia="Times New Roman" w:ascii="Times New Roman"/>
          <w:color w:val="262B33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262B33"/>
          <w:spacing w:val="-3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262B33"/>
          <w:spacing w:val="-3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6"/>
          <w:sz w:val="21"/>
          <w:szCs w:val="21"/>
        </w:rPr>
        <w:t>eriales</w:t>
      </w:r>
      <w:r>
        <w:rPr>
          <w:rFonts w:cs="Times New Roman" w:hAnsi="Times New Roman" w:eastAsia="Times New Roman" w:ascii="Times New Roman"/>
          <w:color w:val="262B33"/>
          <w:spacing w:val="-1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me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3"/>
          <w:sz w:val="21"/>
          <w:szCs w:val="21"/>
        </w:rPr>
        <w:t>áni</w:t>
      </w:r>
      <w:r>
        <w:rPr>
          <w:rFonts w:cs="Times New Roman" w:hAnsi="Times New Roman" w:eastAsia="Times New Roman" w:ascii="Times New Roman"/>
          <w:color w:val="262B33"/>
          <w:spacing w:val="-4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14"/>
          <w:sz w:val="21"/>
          <w:szCs w:val="21"/>
        </w:rPr>
        <w:t>os.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19"/>
        <w:ind w:left="59" w:right="6227"/>
      </w:pPr>
      <w:r>
        <w:pict>
          <v:shape type="#_x0000_t75" style="width:12pt;height:12pt">
            <v:imagedata o:title="" r:id="rId11"/>
          </v:shape>
        </w:pict>
      </w:r>
      <w:r>
        <w:rPr>
          <w:rFonts w:cs="Times New Roman" w:hAnsi="Times New Roman" w:eastAsia="Times New Roman" w:ascii="Times New Roman"/>
          <w:position w:val="0"/>
          <w:sz w:val="20"/>
          <w:szCs w:val="20"/>
        </w:rPr>
        <w:t>  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position w:val="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8"/>
          <w:szCs w:val="28"/>
        </w:rPr>
        <w:t>or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8"/>
          <w:szCs w:val="28"/>
        </w:rPr>
        <w:t>ación</w:t>
      </w:r>
      <w:r>
        <w:rPr>
          <w:rFonts w:cs="Times New Roman" w:hAnsi="Times New Roman" w:eastAsia="Times New Roman" w:ascii="Times New Roman"/>
          <w:b/>
          <w:color w:val="262B33"/>
          <w:spacing w:val="50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position w:val="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-3"/>
          <w:w w:val="109"/>
          <w:position w:val="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0"/>
          <w:position w:val="0"/>
          <w:sz w:val="28"/>
          <w:szCs w:val="28"/>
        </w:rPr>
        <w:t>adém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6"/>
          <w:position w:val="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262B33"/>
          <w:spacing w:val="-3"/>
          <w:w w:val="106"/>
          <w:position w:val="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position w:val="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0"/>
        <w:ind w:left="440"/>
      </w:pP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er</w:t>
      </w:r>
      <w:r>
        <w:rPr>
          <w:rFonts w:cs="Times New Roman" w:hAnsi="Times New Roman" w:eastAsia="Times New Roman" w:ascii="Times New Roman"/>
          <w:b/>
          <w:color w:val="262B33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color w:val="262B33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In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eni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8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1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3"/>
          <w:sz w:val="22"/>
          <w:szCs w:val="22"/>
        </w:rPr>
        <w:t>oc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2"/>
          <w:sz w:val="22"/>
          <w:szCs w:val="22"/>
        </w:rPr>
        <w:t>ón,</w:t>
      </w:r>
      <w:r>
        <w:rPr>
          <w:rFonts w:cs="Times New Roman" w:hAnsi="Times New Roman" w:eastAsia="Times New Roman" w:ascii="Times New Roman"/>
          <w:b/>
          <w:color w:val="262B33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-5"/>
          <w:w w:val="10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8"/>
          <w:sz w:val="22"/>
          <w:szCs w:val="22"/>
        </w:rPr>
        <w:t>oli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8"/>
          <w:sz w:val="22"/>
          <w:szCs w:val="22"/>
        </w:rPr>
        <w:t>éc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8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-8"/>
          <w:w w:val="10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6"/>
        <w:ind w:left="440"/>
      </w:pP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b/>
          <w:color w:val="262B33"/>
          <w:spacing w:val="-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63"/>
        <w:ind w:left="440"/>
      </w:pP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se</w:t>
      </w:r>
      <w:r>
        <w:rPr>
          <w:rFonts w:cs="Times New Roman" w:hAnsi="Times New Roman" w:eastAsia="Times New Roman" w:ascii="Times New Roman"/>
          <w:color w:val="697283"/>
          <w:spacing w:val="-3"/>
          <w:w w:val="116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tiemb</w:t>
      </w:r>
      <w:r>
        <w:rPr>
          <w:rFonts w:cs="Times New Roman" w:hAnsi="Times New Roman" w:eastAsia="Times New Roman" w:ascii="Times New Roman"/>
          <w:color w:val="697283"/>
          <w:spacing w:val="-2"/>
          <w:w w:val="116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697283"/>
          <w:spacing w:val="-12"/>
          <w:w w:val="116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0"/>
          <w:sz w:val="18"/>
          <w:szCs w:val="18"/>
        </w:rPr>
        <w:t>2018</w:t>
      </w:r>
      <w:r>
        <w:rPr>
          <w:rFonts w:cs="Times New Roman" w:hAnsi="Times New Roman" w:eastAsia="Times New Roman" w:ascii="Times New Roman"/>
          <w:color w:val="697283"/>
          <w:spacing w:val="1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85"/>
          <w:sz w:val="18"/>
          <w:szCs w:val="18"/>
        </w:rPr>
        <w:t>—</w:t>
      </w:r>
      <w:r>
        <w:rPr>
          <w:rFonts w:cs="Times New Roman" w:hAnsi="Times New Roman" w:eastAsia="Times New Roman" w:ascii="Times New Roman"/>
          <w:color w:val="697283"/>
          <w:spacing w:val="1"/>
          <w:w w:val="85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0"/>
          <w:sz w:val="18"/>
          <w:szCs w:val="18"/>
        </w:rPr>
        <w:t>julio</w:t>
      </w:r>
      <w:r>
        <w:rPr>
          <w:rFonts w:cs="Times New Roman" w:hAnsi="Times New Roman" w:eastAsia="Times New Roman" w:ascii="Times New Roman"/>
          <w:color w:val="697283"/>
          <w:spacing w:val="1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6"/>
          <w:sz w:val="18"/>
          <w:szCs w:val="18"/>
        </w:rPr>
        <w:t>2020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sz w:val="24"/>
          <w:szCs w:val="24"/>
        </w:rPr>
        <w:jc w:val="left"/>
        <w:spacing w:before="18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264"/>
        <w:ind w:left="440" w:right="2509"/>
      </w:pP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color w:val="262B33"/>
          <w:spacing w:val="-6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b/>
          <w:color w:val="262B33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In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eni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Me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b/>
          <w:color w:val="262B33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-5"/>
          <w:w w:val="10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8"/>
          <w:sz w:val="22"/>
          <w:szCs w:val="22"/>
        </w:rPr>
        <w:t>oli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8"/>
          <w:sz w:val="22"/>
          <w:szCs w:val="22"/>
        </w:rPr>
        <w:t>éc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8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b/>
          <w:color w:val="262B33"/>
          <w:spacing w:val="-2"/>
          <w:w w:val="10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-8"/>
          <w:w w:val="10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262B33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37"/>
        <w:ind w:left="440"/>
      </w:pP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se</w:t>
      </w:r>
      <w:r>
        <w:rPr>
          <w:rFonts w:cs="Times New Roman" w:hAnsi="Times New Roman" w:eastAsia="Times New Roman" w:ascii="Times New Roman"/>
          <w:color w:val="697283"/>
          <w:spacing w:val="-3"/>
          <w:w w:val="116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tiemb</w:t>
      </w:r>
      <w:r>
        <w:rPr>
          <w:rFonts w:cs="Times New Roman" w:hAnsi="Times New Roman" w:eastAsia="Times New Roman" w:ascii="Times New Roman"/>
          <w:color w:val="697283"/>
          <w:spacing w:val="-2"/>
          <w:w w:val="116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697283"/>
          <w:spacing w:val="-12"/>
          <w:w w:val="116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0"/>
          <w:sz w:val="18"/>
          <w:szCs w:val="18"/>
        </w:rPr>
        <w:t>2002</w:t>
      </w:r>
      <w:r>
        <w:rPr>
          <w:rFonts w:cs="Times New Roman" w:hAnsi="Times New Roman" w:eastAsia="Times New Roman" w:ascii="Times New Roman"/>
          <w:color w:val="697283"/>
          <w:spacing w:val="1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85"/>
          <w:sz w:val="18"/>
          <w:szCs w:val="18"/>
        </w:rPr>
        <w:t>—</w:t>
      </w:r>
      <w:r>
        <w:rPr>
          <w:rFonts w:cs="Times New Roman" w:hAnsi="Times New Roman" w:eastAsia="Times New Roman" w:ascii="Times New Roman"/>
          <w:color w:val="697283"/>
          <w:spacing w:val="1"/>
          <w:w w:val="85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9"/>
          <w:sz w:val="18"/>
          <w:szCs w:val="18"/>
        </w:rPr>
        <w:t>diciemb</w:t>
      </w:r>
      <w:r>
        <w:rPr>
          <w:rFonts w:cs="Times New Roman" w:hAnsi="Times New Roman" w:eastAsia="Times New Roman" w:ascii="Times New Roman"/>
          <w:color w:val="697283"/>
          <w:spacing w:val="-2"/>
          <w:w w:val="109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0"/>
          <w:w w:val="109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697283"/>
          <w:spacing w:val="17"/>
          <w:w w:val="109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9"/>
          <w:sz w:val="18"/>
          <w:szCs w:val="18"/>
        </w:rPr>
        <w:t>2006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97"/>
        <w:ind w:left="68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-2"/>
          <w:w w:val="10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um</w:t>
      </w:r>
      <w:r>
        <w:rPr>
          <w:rFonts w:cs="Times New Roman" w:hAnsi="Times New Roman" w:eastAsia="Times New Roman" w:ascii="Times New Roman"/>
          <w:color w:val="262B33"/>
          <w:spacing w:val="2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1"/>
          <w:sz w:val="21"/>
          <w:szCs w:val="21"/>
        </w:rPr>
        <w:t>Laude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66"/>
        <w:ind w:left="680"/>
      </w:pP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•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240</w:t>
      </w:r>
      <w:r>
        <w:rPr>
          <w:rFonts w:cs="Times New Roman" w:hAnsi="Times New Roman" w:eastAsia="Times New Roman" w:ascii="Times New Roman"/>
          <w:color w:val="262B33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262B33"/>
          <w:spacing w:val="-2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édi</w:t>
      </w:r>
      <w:r>
        <w:rPr>
          <w:rFonts w:cs="Times New Roman" w:hAnsi="Times New Roman" w:eastAsia="Times New Roman" w:ascii="Times New Roman"/>
          <w:color w:val="262B33"/>
          <w:spacing w:val="-3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262B33"/>
          <w:spacing w:val="0"/>
          <w:w w:val="115"/>
          <w:sz w:val="21"/>
          <w:szCs w:val="21"/>
        </w:rPr>
        <w:t>os</w:t>
      </w:r>
      <w:r>
        <w:rPr>
          <w:rFonts w:cs="Times New Roman" w:hAnsi="Times New Roman" w:eastAsia="Times New Roman" w:ascii="Times New Roman"/>
          <w:color w:val="262B33"/>
          <w:spacing w:val="-13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62B33"/>
          <w:spacing w:val="0"/>
          <w:w w:val="117"/>
          <w:sz w:val="21"/>
          <w:szCs w:val="21"/>
        </w:rPr>
        <w:t>eu</w:t>
      </w:r>
      <w:r>
        <w:rPr>
          <w:rFonts w:cs="Times New Roman" w:hAnsi="Times New Roman" w:eastAsia="Times New Roman" w:ascii="Times New Roman"/>
          <w:color w:val="262B33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262B33"/>
          <w:spacing w:val="0"/>
          <w:w w:val="118"/>
          <w:sz w:val="21"/>
          <w:szCs w:val="21"/>
        </w:rPr>
        <w:t>opeos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19" w:lineRule="auto" w:line="303"/>
        <w:ind w:left="440" w:right="5496" w:hanging="340"/>
      </w:pPr>
      <w:r>
        <w:pict>
          <v:shape type="#_x0000_t75" style="width:12pt;height:12pt">
            <v:imagedata o:title="" r:id="rId12"/>
          </v:shape>
        </w:pict>
      </w:r>
      <w:r>
        <w:rPr>
          <w:rFonts w:cs="Times New Roman" w:hAnsi="Times New Roman" w:eastAsia="Times New Roman" w:ascii="Times New Roman"/>
          <w:position w:val="0"/>
          <w:sz w:val="20"/>
          <w:szCs w:val="20"/>
        </w:rPr>
        <w:t>  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position w:val="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8"/>
          <w:szCs w:val="28"/>
        </w:rPr>
        <w:t>or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8"/>
          <w:szCs w:val="28"/>
        </w:rPr>
        <w:t>ación</w:t>
      </w:r>
      <w:r>
        <w:rPr>
          <w:rFonts w:cs="Times New Roman" w:hAnsi="Times New Roman" w:eastAsia="Times New Roman" w:ascii="Times New Roman"/>
          <w:b/>
          <w:color w:val="262B33"/>
          <w:spacing w:val="50"/>
          <w:w w:val="100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-7"/>
          <w:w w:val="110"/>
          <w:position w:val="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0"/>
          <w:position w:val="0"/>
          <w:sz w:val="28"/>
          <w:szCs w:val="28"/>
        </w:rPr>
        <w:t>om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position w:val="0"/>
          <w:sz w:val="28"/>
          <w:szCs w:val="28"/>
        </w:rPr>
        <w:t>plem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3"/>
          <w:position w:val="0"/>
          <w:sz w:val="28"/>
          <w:szCs w:val="28"/>
        </w:rPr>
        <w:t>en</w:t>
      </w:r>
      <w:r>
        <w:rPr>
          <w:rFonts w:cs="Times New Roman" w:hAnsi="Times New Roman" w:eastAsia="Times New Roman" w:ascii="Times New Roman"/>
          <w:b/>
          <w:color w:val="262B33"/>
          <w:spacing w:val="-6"/>
          <w:w w:val="113"/>
          <w:position w:val="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99"/>
          <w:position w:val="0"/>
          <w:sz w:val="28"/>
          <w:szCs w:val="28"/>
        </w:rPr>
        <w:t>ar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5"/>
          <w:position w:val="0"/>
          <w:sz w:val="28"/>
          <w:szCs w:val="28"/>
        </w:rPr>
        <w:t>ia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5"/>
          <w:position w:val="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-1"/>
          <w:w w:val="92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92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92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92"/>
          <w:position w:val="0"/>
          <w:sz w:val="22"/>
          <w:szCs w:val="22"/>
        </w:rPr>
        <w:t>oCAD</w:t>
      </w:r>
      <w:r>
        <w:rPr>
          <w:rFonts w:cs="Times New Roman" w:hAnsi="Times New Roman" w:eastAsia="Times New Roman" w:ascii="Times New Roman"/>
          <w:b/>
          <w:color w:val="262B33"/>
          <w:spacing w:val="5"/>
          <w:w w:val="92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2"/>
          <w:szCs w:val="22"/>
        </w:rPr>
        <w:t>34</w:t>
      </w:r>
      <w:r>
        <w:rPr>
          <w:rFonts w:cs="Times New Roman" w:hAnsi="Times New Roman" w:eastAsia="Times New Roman" w:ascii="Times New Roman"/>
          <w:b/>
          <w:color w:val="262B33"/>
          <w:spacing w:val="1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b/>
          <w:color w:val="262B33"/>
          <w:spacing w:val="1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2"/>
          <w:szCs w:val="22"/>
        </w:rPr>
        <w:t>eu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262B33"/>
          <w:spacing w:val="46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262B33"/>
          <w:spacing w:val="-4"/>
          <w:w w:val="88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3"/>
          <w:position w:val="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7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9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1"/>
          <w:position w:val="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b/>
          <w:color w:val="262B33"/>
          <w:spacing w:val="0"/>
          <w:w w:val="11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position w:val="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697283"/>
          <w:spacing w:val="-2"/>
          <w:w w:val="116"/>
          <w:position w:val="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position w:val="0"/>
          <w:sz w:val="18"/>
          <w:szCs w:val="18"/>
        </w:rPr>
        <w:t>tub</w:t>
      </w:r>
      <w:r>
        <w:rPr>
          <w:rFonts w:cs="Times New Roman" w:hAnsi="Times New Roman" w:eastAsia="Times New Roman" w:ascii="Times New Roman"/>
          <w:color w:val="697283"/>
          <w:spacing w:val="-2"/>
          <w:w w:val="116"/>
          <w:position w:val="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0"/>
          <w:w w:val="116"/>
          <w:position w:val="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697283"/>
          <w:spacing w:val="-9"/>
          <w:w w:val="116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00"/>
          <w:position w:val="0"/>
          <w:sz w:val="18"/>
          <w:szCs w:val="18"/>
        </w:rPr>
        <w:t>2021</w:t>
      </w:r>
      <w:r>
        <w:rPr>
          <w:rFonts w:cs="Times New Roman" w:hAnsi="Times New Roman" w:eastAsia="Times New Roman" w:ascii="Times New Roman"/>
          <w:color w:val="697283"/>
          <w:spacing w:val="16"/>
          <w:w w:val="100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85"/>
          <w:position w:val="0"/>
          <w:sz w:val="18"/>
          <w:szCs w:val="18"/>
        </w:rPr>
        <w:t>—</w:t>
      </w:r>
      <w:r>
        <w:rPr>
          <w:rFonts w:cs="Times New Roman" w:hAnsi="Times New Roman" w:eastAsia="Times New Roman" w:ascii="Times New Roman"/>
          <w:color w:val="697283"/>
          <w:spacing w:val="1"/>
          <w:w w:val="85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11"/>
          <w:position w:val="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697283"/>
          <w:spacing w:val="-2"/>
          <w:w w:val="111"/>
          <w:position w:val="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697283"/>
          <w:spacing w:val="0"/>
          <w:w w:val="111"/>
          <w:position w:val="0"/>
          <w:sz w:val="18"/>
          <w:szCs w:val="18"/>
        </w:rPr>
        <w:t>tub</w:t>
      </w:r>
      <w:r>
        <w:rPr>
          <w:rFonts w:cs="Times New Roman" w:hAnsi="Times New Roman" w:eastAsia="Times New Roman" w:ascii="Times New Roman"/>
          <w:color w:val="697283"/>
          <w:spacing w:val="-2"/>
          <w:w w:val="111"/>
          <w:position w:val="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697283"/>
          <w:spacing w:val="0"/>
          <w:w w:val="111"/>
          <w:position w:val="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697283"/>
          <w:spacing w:val="20"/>
          <w:w w:val="111"/>
          <w:position w:val="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97283"/>
          <w:spacing w:val="0"/>
          <w:w w:val="111"/>
          <w:position w:val="0"/>
          <w:sz w:val="18"/>
          <w:szCs w:val="18"/>
        </w:rPr>
        <w:t>2021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8"/>
          <w:szCs w:val="18"/>
        </w:rPr>
      </w:r>
    </w:p>
    <w:sectPr>
      <w:pgSz w:w="11920" w:h="16840"/>
      <w:pgMar w:top="560" w:bottom="280" w:left="720" w:right="16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png"/><Relationship Id="rId5" Type="http://schemas.openxmlformats.org/officeDocument/2006/relationships/image" Target="media\image2.png"/><Relationship Id="rId6" Type="http://schemas.openxmlformats.org/officeDocument/2006/relationships/image" Target="media\image3.png"/><Relationship Id="rId7" Type="http://schemas.openxmlformats.org/officeDocument/2006/relationships/hyperlink" Target="mailto:email@email.com" TargetMode="External"/><Relationship Id="rId8" Type="http://schemas.openxmlformats.org/officeDocument/2006/relationships/hyperlink" Target="LinkedIn.com" TargetMode="External"/><Relationship Id="rId9" Type="http://schemas.openxmlformats.org/officeDocument/2006/relationships/hyperlink" Target="https://www.pinterest.es/crearuncurriculum/" TargetMode="External"/><Relationship Id="rId10" Type="http://schemas.openxmlformats.org/officeDocument/2006/relationships/hyperlink" Target="https://cvapp.es/plantillas-de-curriculum/?ref=dkxewx" TargetMode="External"/><Relationship Id="rId11" Type="http://schemas.openxmlformats.org/officeDocument/2006/relationships/image" Target="media\image4.png"/><Relationship Id="rId12" Type="http://schemas.openxmlformats.org/officeDocument/2006/relationships/image" Target="media\image5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